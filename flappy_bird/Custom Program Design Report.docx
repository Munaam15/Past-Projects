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0D7AF" w14:textId="77777777" w:rsidR="00171959" w:rsidRDefault="006E682B">
      <w:pPr>
        <w:spacing w:before="57"/>
        <w:ind w:left="2835"/>
        <w:rPr>
          <w:rFonts w:ascii="Arial" w:eastAsia="Arial" w:hAnsi="Arial" w:cs="Arial"/>
          <w:sz w:val="28"/>
          <w:szCs w:val="28"/>
        </w:rPr>
      </w:pPr>
      <w:r>
        <w:pict w14:anchorId="03571B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0;text-align:left;margin-left:527.15pt;margin-top:33.05pt;width:39pt;height:59.1pt;z-index:-251662336;mso-position-horizontal-relative:page;mso-position-vertical-relative:page">
            <v:imagedata r:id="rId5" o:title=""/>
            <w10:wrap anchorx="page" anchory="page"/>
          </v:shape>
        </w:pict>
      </w:r>
      <w:r>
        <w:pict w14:anchorId="3FD2698E">
          <v:shape id="_x0000_s1126" type="#_x0000_t75" style="position:absolute;left:0;text-align:left;margin-left:29.7pt;margin-top:32.7pt;width:126.3pt;height:59.55pt;z-index:-251655168;mso-position-horizontal-relative:page;mso-position-vertical-relative:page">
            <v:imagedata r:id="rId6" o:title=""/>
            <w10:wrap anchorx="page" anchory="page"/>
          </v:shape>
        </w:pict>
      </w:r>
      <w:r>
        <w:rPr>
          <w:rFonts w:ascii="Arial" w:eastAsia="Arial" w:hAnsi="Arial" w:cs="Arial"/>
          <w:w w:val="81"/>
          <w:sz w:val="28"/>
          <w:szCs w:val="28"/>
        </w:rPr>
        <w:t>Sarawak</w:t>
      </w:r>
      <w:r>
        <w:rPr>
          <w:rFonts w:ascii="Arial" w:eastAsia="Arial" w:hAnsi="Arial" w:cs="Arial"/>
          <w:sz w:val="28"/>
          <w:szCs w:val="28"/>
        </w:rPr>
        <w:t xml:space="preserve"> </w:t>
      </w:r>
      <w:r>
        <w:rPr>
          <w:rFonts w:ascii="Arial" w:eastAsia="Arial" w:hAnsi="Arial" w:cs="Arial"/>
          <w:w w:val="81"/>
          <w:sz w:val="28"/>
          <w:szCs w:val="28"/>
        </w:rPr>
        <w:t>Campus</w:t>
      </w:r>
    </w:p>
    <w:p w14:paraId="24DF5946" w14:textId="77777777" w:rsidR="00171959" w:rsidRDefault="006E682B">
      <w:pPr>
        <w:spacing w:before="52"/>
        <w:ind w:left="2835"/>
        <w:rPr>
          <w:rFonts w:ascii="Arial" w:eastAsia="Arial" w:hAnsi="Arial" w:cs="Arial"/>
          <w:sz w:val="28"/>
          <w:szCs w:val="28"/>
        </w:rPr>
      </w:pPr>
      <w:r>
        <w:rPr>
          <w:rFonts w:ascii="Arial" w:eastAsia="Arial" w:hAnsi="Arial" w:cs="Arial"/>
          <w:b/>
          <w:w w:val="86"/>
          <w:sz w:val="28"/>
          <w:szCs w:val="28"/>
        </w:rPr>
        <w:t>Assignment</w:t>
      </w:r>
      <w:r>
        <w:rPr>
          <w:rFonts w:ascii="Arial" w:eastAsia="Arial" w:hAnsi="Arial" w:cs="Arial"/>
          <w:b/>
          <w:sz w:val="28"/>
          <w:szCs w:val="28"/>
        </w:rPr>
        <w:t xml:space="preserve"> </w:t>
      </w:r>
      <w:r>
        <w:rPr>
          <w:rFonts w:ascii="Arial" w:eastAsia="Arial" w:hAnsi="Arial" w:cs="Arial"/>
          <w:b/>
          <w:w w:val="86"/>
          <w:sz w:val="28"/>
          <w:szCs w:val="28"/>
        </w:rPr>
        <w:t>Cover</w:t>
      </w:r>
      <w:r>
        <w:rPr>
          <w:rFonts w:ascii="Arial" w:eastAsia="Arial" w:hAnsi="Arial" w:cs="Arial"/>
          <w:b/>
          <w:sz w:val="28"/>
          <w:szCs w:val="28"/>
        </w:rPr>
        <w:t xml:space="preserve"> </w:t>
      </w:r>
      <w:r>
        <w:rPr>
          <w:rFonts w:ascii="Arial" w:eastAsia="Arial" w:hAnsi="Arial" w:cs="Arial"/>
          <w:b/>
          <w:w w:val="86"/>
          <w:sz w:val="28"/>
          <w:szCs w:val="28"/>
        </w:rPr>
        <w:t>Sheet</w:t>
      </w:r>
    </w:p>
    <w:p w14:paraId="2770A048" w14:textId="77777777" w:rsidR="00171959" w:rsidRDefault="006E682B">
      <w:pPr>
        <w:spacing w:line="320" w:lineRule="exact"/>
        <w:ind w:left="2835"/>
        <w:rPr>
          <w:rFonts w:ascii="Arial" w:eastAsia="Arial" w:hAnsi="Arial" w:cs="Arial"/>
          <w:sz w:val="28"/>
          <w:szCs w:val="28"/>
        </w:rPr>
      </w:pPr>
      <w:r>
        <w:rPr>
          <w:rFonts w:ascii="Arial" w:eastAsia="Arial" w:hAnsi="Arial" w:cs="Arial"/>
          <w:w w:val="81"/>
          <w:position w:val="-1"/>
          <w:sz w:val="28"/>
          <w:szCs w:val="28"/>
        </w:rPr>
        <w:t>(</w:t>
      </w:r>
      <w:proofErr w:type="gramStart"/>
      <w:r>
        <w:rPr>
          <w:rFonts w:ascii="Arial" w:eastAsia="Arial" w:hAnsi="Arial" w:cs="Arial"/>
          <w:w w:val="81"/>
          <w:position w:val="-1"/>
          <w:sz w:val="28"/>
          <w:szCs w:val="28"/>
        </w:rPr>
        <w:t>for</w:t>
      </w:r>
      <w:proofErr w:type="gramEnd"/>
      <w:r>
        <w:rPr>
          <w:rFonts w:ascii="Arial" w:eastAsia="Arial" w:hAnsi="Arial" w:cs="Arial"/>
          <w:position w:val="-1"/>
          <w:sz w:val="28"/>
          <w:szCs w:val="28"/>
        </w:rPr>
        <w:t xml:space="preserve"> </w:t>
      </w:r>
      <w:r>
        <w:rPr>
          <w:rFonts w:ascii="Arial" w:eastAsia="Arial" w:hAnsi="Arial" w:cs="Arial"/>
          <w:w w:val="81"/>
          <w:position w:val="-1"/>
          <w:sz w:val="28"/>
          <w:szCs w:val="28"/>
        </w:rPr>
        <w:t>individual</w:t>
      </w:r>
      <w:r>
        <w:rPr>
          <w:rFonts w:ascii="Arial" w:eastAsia="Arial" w:hAnsi="Arial" w:cs="Arial"/>
          <w:position w:val="-1"/>
          <w:sz w:val="28"/>
          <w:szCs w:val="28"/>
        </w:rPr>
        <w:t xml:space="preserve"> </w:t>
      </w:r>
      <w:r>
        <w:rPr>
          <w:rFonts w:ascii="Arial" w:eastAsia="Arial" w:hAnsi="Arial" w:cs="Arial"/>
          <w:w w:val="81"/>
          <w:position w:val="-1"/>
          <w:sz w:val="28"/>
          <w:szCs w:val="28"/>
        </w:rPr>
        <w:t>and</w:t>
      </w:r>
      <w:r>
        <w:rPr>
          <w:rFonts w:ascii="Arial" w:eastAsia="Arial" w:hAnsi="Arial" w:cs="Arial"/>
          <w:position w:val="-1"/>
          <w:sz w:val="28"/>
          <w:szCs w:val="28"/>
        </w:rPr>
        <w:t xml:space="preserve"> </w:t>
      </w:r>
      <w:r>
        <w:rPr>
          <w:rFonts w:ascii="Arial" w:eastAsia="Arial" w:hAnsi="Arial" w:cs="Arial"/>
          <w:w w:val="81"/>
          <w:position w:val="-1"/>
          <w:sz w:val="28"/>
          <w:szCs w:val="28"/>
        </w:rPr>
        <w:t>group</w:t>
      </w:r>
      <w:r>
        <w:rPr>
          <w:rFonts w:ascii="Arial" w:eastAsia="Arial" w:hAnsi="Arial" w:cs="Arial"/>
          <w:position w:val="-1"/>
          <w:sz w:val="28"/>
          <w:szCs w:val="28"/>
        </w:rPr>
        <w:t xml:space="preserve"> </w:t>
      </w:r>
      <w:r>
        <w:rPr>
          <w:rFonts w:ascii="Arial" w:eastAsia="Arial" w:hAnsi="Arial" w:cs="Arial"/>
          <w:w w:val="81"/>
          <w:position w:val="-1"/>
          <w:sz w:val="28"/>
          <w:szCs w:val="28"/>
        </w:rPr>
        <w:t>assignments)</w:t>
      </w:r>
    </w:p>
    <w:p w14:paraId="26C1B96F" w14:textId="77777777" w:rsidR="00171959" w:rsidRDefault="006E682B">
      <w:pPr>
        <w:spacing w:line="240" w:lineRule="exact"/>
        <w:ind w:left="2835"/>
        <w:rPr>
          <w:rFonts w:ascii="Arial" w:eastAsia="Arial" w:hAnsi="Arial" w:cs="Arial"/>
          <w:sz w:val="24"/>
          <w:szCs w:val="24"/>
        </w:rPr>
      </w:pPr>
      <w:r>
        <w:rPr>
          <w:rFonts w:ascii="Arial" w:eastAsia="Arial" w:hAnsi="Arial" w:cs="Arial"/>
          <w:w w:val="81"/>
          <w:sz w:val="24"/>
          <w:szCs w:val="24"/>
        </w:rPr>
        <w:t>This</w:t>
      </w:r>
      <w:r>
        <w:rPr>
          <w:rFonts w:ascii="Arial" w:eastAsia="Arial" w:hAnsi="Arial" w:cs="Arial"/>
          <w:sz w:val="24"/>
          <w:szCs w:val="24"/>
        </w:rPr>
        <w:t xml:space="preserve"> </w:t>
      </w:r>
      <w:r>
        <w:rPr>
          <w:rFonts w:ascii="Arial" w:eastAsia="Arial" w:hAnsi="Arial" w:cs="Arial"/>
          <w:w w:val="81"/>
          <w:sz w:val="24"/>
          <w:szCs w:val="24"/>
        </w:rPr>
        <w:t>cover</w:t>
      </w:r>
      <w:r>
        <w:rPr>
          <w:rFonts w:ascii="Arial" w:eastAsia="Arial" w:hAnsi="Arial" w:cs="Arial"/>
          <w:sz w:val="24"/>
          <w:szCs w:val="24"/>
        </w:rPr>
        <w:t xml:space="preserve"> </w:t>
      </w:r>
      <w:r>
        <w:rPr>
          <w:rFonts w:ascii="Arial" w:eastAsia="Arial" w:hAnsi="Arial" w:cs="Arial"/>
          <w:w w:val="81"/>
          <w:sz w:val="24"/>
          <w:szCs w:val="24"/>
        </w:rPr>
        <w:t>sheet</w:t>
      </w:r>
      <w:r>
        <w:rPr>
          <w:rFonts w:ascii="Arial" w:eastAsia="Arial" w:hAnsi="Arial" w:cs="Arial"/>
          <w:sz w:val="24"/>
          <w:szCs w:val="24"/>
        </w:rPr>
        <w:t xml:space="preserve"> </w:t>
      </w:r>
      <w:r>
        <w:rPr>
          <w:rFonts w:ascii="Arial" w:eastAsia="Arial" w:hAnsi="Arial" w:cs="Arial"/>
          <w:w w:val="81"/>
          <w:sz w:val="24"/>
          <w:szCs w:val="24"/>
        </w:rPr>
        <w:t>is</w:t>
      </w:r>
      <w:r>
        <w:rPr>
          <w:rFonts w:ascii="Arial" w:eastAsia="Arial" w:hAnsi="Arial" w:cs="Arial"/>
          <w:sz w:val="24"/>
          <w:szCs w:val="24"/>
        </w:rPr>
        <w:t xml:space="preserve"> </w:t>
      </w:r>
      <w:r>
        <w:rPr>
          <w:rFonts w:ascii="Arial" w:eastAsia="Arial" w:hAnsi="Arial" w:cs="Arial"/>
          <w:w w:val="81"/>
          <w:sz w:val="24"/>
          <w:szCs w:val="24"/>
        </w:rPr>
        <w:t>to</w:t>
      </w:r>
      <w:r>
        <w:rPr>
          <w:rFonts w:ascii="Arial" w:eastAsia="Arial" w:hAnsi="Arial" w:cs="Arial"/>
          <w:sz w:val="24"/>
          <w:szCs w:val="24"/>
        </w:rPr>
        <w:t xml:space="preserve"> </w:t>
      </w:r>
      <w:r>
        <w:rPr>
          <w:rFonts w:ascii="Arial" w:eastAsia="Arial" w:hAnsi="Arial" w:cs="Arial"/>
          <w:w w:val="81"/>
          <w:sz w:val="24"/>
          <w:szCs w:val="24"/>
        </w:rPr>
        <w:t>be</w:t>
      </w:r>
      <w:r>
        <w:rPr>
          <w:rFonts w:ascii="Arial" w:eastAsia="Arial" w:hAnsi="Arial" w:cs="Arial"/>
          <w:sz w:val="24"/>
          <w:szCs w:val="24"/>
        </w:rPr>
        <w:t xml:space="preserve"> </w:t>
      </w:r>
      <w:r>
        <w:rPr>
          <w:rFonts w:ascii="Arial" w:eastAsia="Arial" w:hAnsi="Arial" w:cs="Arial"/>
          <w:w w:val="81"/>
          <w:sz w:val="24"/>
          <w:szCs w:val="24"/>
        </w:rPr>
        <w:t>attached</w:t>
      </w:r>
      <w:r>
        <w:rPr>
          <w:rFonts w:ascii="Arial" w:eastAsia="Arial" w:hAnsi="Arial" w:cs="Arial"/>
          <w:sz w:val="24"/>
          <w:szCs w:val="24"/>
        </w:rPr>
        <w:t xml:space="preserve"> </w:t>
      </w:r>
      <w:r>
        <w:rPr>
          <w:rFonts w:ascii="Arial" w:eastAsia="Arial" w:hAnsi="Arial" w:cs="Arial"/>
          <w:w w:val="81"/>
          <w:sz w:val="24"/>
          <w:szCs w:val="24"/>
        </w:rPr>
        <w:t>to</w:t>
      </w:r>
      <w:r>
        <w:rPr>
          <w:rFonts w:ascii="Arial" w:eastAsia="Arial" w:hAnsi="Arial" w:cs="Arial"/>
          <w:sz w:val="24"/>
          <w:szCs w:val="24"/>
        </w:rPr>
        <w:t xml:space="preserve"> </w:t>
      </w:r>
      <w:r>
        <w:rPr>
          <w:rFonts w:ascii="Arial" w:eastAsia="Arial" w:hAnsi="Arial" w:cs="Arial"/>
          <w:w w:val="81"/>
          <w:sz w:val="24"/>
          <w:szCs w:val="24"/>
        </w:rPr>
        <w:t>all</w:t>
      </w:r>
      <w:r>
        <w:rPr>
          <w:rFonts w:ascii="Arial" w:eastAsia="Arial" w:hAnsi="Arial" w:cs="Arial"/>
          <w:sz w:val="24"/>
          <w:szCs w:val="24"/>
        </w:rPr>
        <w:t xml:space="preserve"> </w:t>
      </w:r>
      <w:r>
        <w:rPr>
          <w:rFonts w:ascii="Arial" w:eastAsia="Arial" w:hAnsi="Arial" w:cs="Arial"/>
          <w:w w:val="81"/>
          <w:sz w:val="24"/>
          <w:szCs w:val="24"/>
        </w:rPr>
        <w:t>assignments,</w:t>
      </w:r>
      <w:r>
        <w:rPr>
          <w:rFonts w:ascii="Arial" w:eastAsia="Arial" w:hAnsi="Arial" w:cs="Arial"/>
          <w:sz w:val="24"/>
          <w:szCs w:val="24"/>
        </w:rPr>
        <w:t xml:space="preserve"> </w:t>
      </w:r>
      <w:r>
        <w:rPr>
          <w:rFonts w:ascii="Arial" w:eastAsia="Arial" w:hAnsi="Arial" w:cs="Arial"/>
          <w:w w:val="81"/>
          <w:sz w:val="24"/>
          <w:szCs w:val="24"/>
        </w:rPr>
        <w:t>both</w:t>
      </w:r>
      <w:r>
        <w:rPr>
          <w:rFonts w:ascii="Arial" w:eastAsia="Arial" w:hAnsi="Arial" w:cs="Arial"/>
          <w:sz w:val="24"/>
          <w:szCs w:val="24"/>
        </w:rPr>
        <w:t xml:space="preserve"> </w:t>
      </w:r>
      <w:r>
        <w:rPr>
          <w:rFonts w:ascii="Arial" w:eastAsia="Arial" w:hAnsi="Arial" w:cs="Arial"/>
          <w:w w:val="81"/>
          <w:sz w:val="24"/>
          <w:szCs w:val="24"/>
        </w:rPr>
        <w:t>hard</w:t>
      </w:r>
      <w:r>
        <w:rPr>
          <w:rFonts w:ascii="Arial" w:eastAsia="Arial" w:hAnsi="Arial" w:cs="Arial"/>
          <w:sz w:val="24"/>
          <w:szCs w:val="24"/>
        </w:rPr>
        <w:t xml:space="preserve"> </w:t>
      </w:r>
      <w:r>
        <w:rPr>
          <w:rFonts w:ascii="Arial" w:eastAsia="Arial" w:hAnsi="Arial" w:cs="Arial"/>
          <w:w w:val="81"/>
          <w:sz w:val="24"/>
          <w:szCs w:val="24"/>
        </w:rPr>
        <w:t>copy</w:t>
      </w:r>
      <w:r>
        <w:rPr>
          <w:rFonts w:ascii="Arial" w:eastAsia="Arial" w:hAnsi="Arial" w:cs="Arial"/>
          <w:sz w:val="24"/>
          <w:szCs w:val="24"/>
        </w:rPr>
        <w:t xml:space="preserve"> </w:t>
      </w:r>
      <w:r>
        <w:rPr>
          <w:rFonts w:ascii="Arial" w:eastAsia="Arial" w:hAnsi="Arial" w:cs="Arial"/>
          <w:w w:val="81"/>
          <w:sz w:val="24"/>
          <w:szCs w:val="24"/>
        </w:rPr>
        <w:t>and</w:t>
      </w:r>
      <w:r>
        <w:rPr>
          <w:rFonts w:ascii="Arial" w:eastAsia="Arial" w:hAnsi="Arial" w:cs="Arial"/>
          <w:sz w:val="24"/>
          <w:szCs w:val="24"/>
        </w:rPr>
        <w:t xml:space="preserve"> </w:t>
      </w:r>
      <w:r>
        <w:rPr>
          <w:rFonts w:ascii="Arial" w:eastAsia="Arial" w:hAnsi="Arial" w:cs="Arial"/>
          <w:w w:val="81"/>
          <w:sz w:val="24"/>
          <w:szCs w:val="24"/>
        </w:rPr>
        <w:t>electronic</w:t>
      </w:r>
      <w:r>
        <w:rPr>
          <w:rFonts w:ascii="Arial" w:eastAsia="Arial" w:hAnsi="Arial" w:cs="Arial"/>
          <w:sz w:val="24"/>
          <w:szCs w:val="24"/>
        </w:rPr>
        <w:t xml:space="preserve"> </w:t>
      </w:r>
      <w:r>
        <w:rPr>
          <w:rFonts w:ascii="Arial" w:eastAsia="Arial" w:hAnsi="Arial" w:cs="Arial"/>
          <w:w w:val="81"/>
          <w:sz w:val="24"/>
          <w:szCs w:val="24"/>
        </w:rPr>
        <w:t>format</w:t>
      </w:r>
    </w:p>
    <w:p w14:paraId="70F3918A" w14:textId="77777777" w:rsidR="00171959" w:rsidRDefault="00171959">
      <w:pPr>
        <w:spacing w:before="6" w:line="240" w:lineRule="exact"/>
        <w:rPr>
          <w:sz w:val="24"/>
          <w:szCs w:val="24"/>
        </w:rPr>
      </w:pPr>
    </w:p>
    <w:p w14:paraId="4B236081" w14:textId="77777777" w:rsidR="00171959" w:rsidRDefault="006E682B">
      <w:pPr>
        <w:spacing w:before="32"/>
        <w:ind w:left="248"/>
        <w:rPr>
          <w:rFonts w:ascii="Arial" w:eastAsia="Arial" w:hAnsi="Arial" w:cs="Arial"/>
          <w:sz w:val="22"/>
          <w:szCs w:val="22"/>
        </w:rPr>
      </w:pPr>
      <w:r>
        <w:rPr>
          <w:rFonts w:ascii="Arial" w:eastAsia="Arial" w:hAnsi="Arial" w:cs="Arial"/>
          <w:b/>
          <w:color w:val="FFFFFF"/>
          <w:w w:val="82"/>
          <w:sz w:val="22"/>
          <w:szCs w:val="22"/>
        </w:rPr>
        <w:t>ASSIGNMENT</w:t>
      </w:r>
      <w:r>
        <w:rPr>
          <w:rFonts w:ascii="Arial" w:eastAsia="Arial" w:hAnsi="Arial" w:cs="Arial"/>
          <w:b/>
          <w:color w:val="FFFFFF"/>
          <w:sz w:val="22"/>
          <w:szCs w:val="22"/>
        </w:rPr>
        <w:t xml:space="preserve"> </w:t>
      </w:r>
      <w:r>
        <w:rPr>
          <w:rFonts w:ascii="Arial" w:eastAsia="Arial" w:hAnsi="Arial" w:cs="Arial"/>
          <w:b/>
          <w:color w:val="FFFFFF"/>
          <w:w w:val="82"/>
          <w:sz w:val="22"/>
          <w:szCs w:val="22"/>
        </w:rPr>
        <w:t>DET</w:t>
      </w:r>
      <w:r>
        <w:rPr>
          <w:rFonts w:ascii="Arial" w:eastAsia="Arial" w:hAnsi="Arial" w:cs="Arial"/>
          <w:b/>
          <w:color w:val="FFFFFF"/>
          <w:w w:val="87"/>
          <w:sz w:val="22"/>
          <w:szCs w:val="22"/>
        </w:rPr>
        <w:t>A</w:t>
      </w:r>
      <w:r>
        <w:rPr>
          <w:rFonts w:ascii="Arial" w:eastAsia="Arial" w:hAnsi="Arial" w:cs="Arial"/>
          <w:b/>
          <w:color w:val="FFFFFF"/>
          <w:w w:val="82"/>
          <w:sz w:val="22"/>
          <w:szCs w:val="22"/>
        </w:rPr>
        <w:t>I</w:t>
      </w:r>
      <w:r>
        <w:rPr>
          <w:rFonts w:ascii="Arial" w:eastAsia="Arial" w:hAnsi="Arial" w:cs="Arial"/>
          <w:b/>
          <w:color w:val="FFFFFF"/>
          <w:w w:val="90"/>
          <w:sz w:val="22"/>
          <w:szCs w:val="22"/>
        </w:rPr>
        <w:t>L</w:t>
      </w:r>
      <w:r>
        <w:rPr>
          <w:rFonts w:ascii="Arial" w:eastAsia="Arial" w:hAnsi="Arial" w:cs="Arial"/>
          <w:b/>
          <w:color w:val="FFFFFF"/>
          <w:w w:val="82"/>
          <w:sz w:val="22"/>
          <w:szCs w:val="22"/>
        </w:rPr>
        <w:t>S</w:t>
      </w:r>
    </w:p>
    <w:p w14:paraId="273A1AFE" w14:textId="77777777" w:rsidR="00171959" w:rsidRDefault="00171959">
      <w:pPr>
        <w:spacing w:before="1" w:line="120" w:lineRule="exact"/>
        <w:rPr>
          <w:sz w:val="12"/>
          <w:szCs w:val="12"/>
        </w:rPr>
      </w:pPr>
    </w:p>
    <w:p w14:paraId="7B2A4BDA" w14:textId="2456C46F" w:rsidR="00171959" w:rsidRDefault="006E682B">
      <w:pPr>
        <w:ind w:left="248"/>
        <w:rPr>
          <w:rFonts w:ascii="Arial" w:eastAsia="Arial" w:hAnsi="Arial" w:cs="Arial"/>
        </w:rPr>
      </w:pPr>
      <w:r>
        <w:rPr>
          <w:rFonts w:ascii="Arial" w:eastAsia="Arial" w:hAnsi="Arial" w:cs="Arial"/>
          <w:w w:val="79"/>
        </w:rPr>
        <w:t>Unit</w:t>
      </w:r>
      <w:r>
        <w:rPr>
          <w:rFonts w:ascii="Arial" w:eastAsia="Arial" w:hAnsi="Arial" w:cs="Arial"/>
        </w:rPr>
        <w:t xml:space="preserve"> </w:t>
      </w:r>
      <w:r>
        <w:rPr>
          <w:rFonts w:ascii="Arial" w:eastAsia="Arial" w:hAnsi="Arial" w:cs="Arial"/>
          <w:w w:val="79"/>
        </w:rPr>
        <w:t>Code</w:t>
      </w:r>
      <w:r>
        <w:rPr>
          <w:rFonts w:ascii="Arial" w:eastAsia="Arial" w:hAnsi="Arial" w:cs="Arial"/>
        </w:rPr>
        <w:t xml:space="preserve">                   </w:t>
      </w:r>
      <w:r w:rsidR="00E27F2A">
        <w:rPr>
          <w:rFonts w:ascii="Arial" w:eastAsia="Arial" w:hAnsi="Arial" w:cs="Arial"/>
        </w:rPr>
        <w:t>Cos10009</w:t>
      </w:r>
      <w:r>
        <w:rPr>
          <w:rFonts w:ascii="Arial" w:eastAsia="Arial" w:hAnsi="Arial" w:cs="Arial"/>
        </w:rPr>
        <w:t xml:space="preserve">                                       </w:t>
      </w:r>
      <w:r>
        <w:rPr>
          <w:rFonts w:ascii="Arial" w:eastAsia="Arial" w:hAnsi="Arial" w:cs="Arial"/>
          <w:w w:val="79"/>
        </w:rPr>
        <w:t>Unit</w:t>
      </w:r>
      <w:r>
        <w:rPr>
          <w:rFonts w:ascii="Arial" w:eastAsia="Arial" w:hAnsi="Arial" w:cs="Arial"/>
        </w:rPr>
        <w:t xml:space="preserve"> </w:t>
      </w:r>
      <w:r>
        <w:rPr>
          <w:rFonts w:ascii="Arial" w:eastAsia="Arial" w:hAnsi="Arial" w:cs="Arial"/>
          <w:w w:val="79"/>
        </w:rPr>
        <w:t>Title</w:t>
      </w:r>
      <w:r w:rsidR="00E27F2A">
        <w:rPr>
          <w:rFonts w:ascii="Arial" w:eastAsia="Arial" w:hAnsi="Arial" w:cs="Arial"/>
          <w:w w:val="79"/>
        </w:rPr>
        <w:t xml:space="preserve">        Intro to programming</w:t>
      </w:r>
    </w:p>
    <w:p w14:paraId="20ACD246" w14:textId="77777777" w:rsidR="00171959" w:rsidRDefault="00171959">
      <w:pPr>
        <w:spacing w:before="8" w:line="100" w:lineRule="exact"/>
        <w:rPr>
          <w:sz w:val="11"/>
          <w:szCs w:val="11"/>
        </w:rPr>
      </w:pPr>
    </w:p>
    <w:p w14:paraId="210B8672" w14:textId="50E5C5E2" w:rsidR="00171959" w:rsidRDefault="006E682B">
      <w:pPr>
        <w:ind w:left="248"/>
        <w:rPr>
          <w:rFonts w:ascii="Arial" w:eastAsia="Arial" w:hAnsi="Arial" w:cs="Arial"/>
        </w:rPr>
      </w:pPr>
      <w:r>
        <w:rPr>
          <w:rFonts w:ascii="Arial" w:eastAsia="Arial" w:hAnsi="Arial" w:cs="Arial"/>
          <w:w w:val="79"/>
        </w:rPr>
        <w:t>Tutorial/Lab</w:t>
      </w:r>
      <w:r>
        <w:rPr>
          <w:rFonts w:ascii="Arial" w:eastAsia="Arial" w:hAnsi="Arial" w:cs="Arial"/>
        </w:rPr>
        <w:t xml:space="preserve"> </w:t>
      </w:r>
      <w:r>
        <w:rPr>
          <w:rFonts w:ascii="Arial" w:eastAsia="Arial" w:hAnsi="Arial" w:cs="Arial"/>
          <w:w w:val="79"/>
        </w:rPr>
        <w:t>Group</w:t>
      </w:r>
      <w:r>
        <w:rPr>
          <w:rFonts w:ascii="Arial" w:eastAsia="Arial" w:hAnsi="Arial" w:cs="Arial"/>
        </w:rPr>
        <w:t xml:space="preserve">                                               </w:t>
      </w:r>
      <w:r>
        <w:rPr>
          <w:rFonts w:ascii="Arial" w:eastAsia="Arial" w:hAnsi="Arial" w:cs="Arial"/>
          <w:w w:val="79"/>
        </w:rPr>
        <w:t>Lecturer/Tutor</w:t>
      </w:r>
      <w:r>
        <w:rPr>
          <w:rFonts w:ascii="Arial" w:eastAsia="Arial" w:hAnsi="Arial" w:cs="Arial"/>
        </w:rPr>
        <w:t xml:space="preserve"> </w:t>
      </w:r>
      <w:r>
        <w:rPr>
          <w:rFonts w:ascii="Arial" w:eastAsia="Arial" w:hAnsi="Arial" w:cs="Arial"/>
          <w:w w:val="79"/>
        </w:rPr>
        <w:t>Name</w:t>
      </w:r>
      <w:r w:rsidR="00E27F2A">
        <w:rPr>
          <w:rFonts w:ascii="Arial" w:eastAsia="Arial" w:hAnsi="Arial" w:cs="Arial"/>
          <w:w w:val="79"/>
        </w:rPr>
        <w:t xml:space="preserve">           Jason Ming Yong</w:t>
      </w:r>
    </w:p>
    <w:p w14:paraId="52319409" w14:textId="77777777" w:rsidR="00171959" w:rsidRDefault="00171959">
      <w:pPr>
        <w:spacing w:line="120" w:lineRule="exact"/>
        <w:rPr>
          <w:sz w:val="12"/>
          <w:szCs w:val="12"/>
        </w:rPr>
      </w:pPr>
    </w:p>
    <w:p w14:paraId="53090831" w14:textId="0475375E" w:rsidR="00171959" w:rsidRDefault="006E682B">
      <w:pPr>
        <w:ind w:left="248"/>
        <w:rPr>
          <w:rFonts w:ascii="Arial" w:eastAsia="Arial" w:hAnsi="Arial" w:cs="Arial"/>
        </w:rPr>
      </w:pPr>
      <w:r>
        <w:pict w14:anchorId="06283D83">
          <v:group id="_x0000_s1098" style="position:absolute;left:0;text-align:left;margin-left:28.8pt;margin-top:-54.5pt;width:542.55pt;height:105.85pt;z-index:-251661312;mso-position-horizontal-relative:page" coordorigin="576,-1090" coordsize="10851,2117">
            <v:shape id="_x0000_s1125" style="position:absolute;left:11311;top:-1080;width:106;height:350" coordorigin="11311,-1080" coordsize="106,350" path="m11311,-730r106,l11417,-1080r-106,l11311,-730xe" fillcolor="black" stroked="f">
              <v:path arrowok="t"/>
            </v:shape>
            <v:shape id="_x0000_s1124" style="position:absolute;left:586;top:-1080;width:122;height:350" coordorigin="586,-1080" coordsize="122,350" path="m586,-730r122,l708,-1080r-122,l586,-730xe" fillcolor="black" stroked="f">
              <v:path arrowok="t"/>
            </v:shape>
            <v:shape id="_x0000_s1123" style="position:absolute;left:708;top:-1080;width:10603;height:350" coordorigin="708,-1080" coordsize="10603,350" path="m708,-730r10603,l11311,-1080r-10603,l708,-730xe" fillcolor="black" stroked="f">
              <v:path arrowok="t"/>
            </v:shape>
            <v:shape id="_x0000_s1122" style="position:absolute;left:2021;top:-730;width:105;height:348" coordorigin="2021,-730" coordsize="105,348" path="m2021,-382r105,l2126,-730r-105,l2021,-382xe" fillcolor="#e6e6e6" stroked="f">
              <v:path arrowok="t"/>
            </v:shape>
            <v:shape id="_x0000_s1121" style="position:absolute;left:586;top:-730;width:122;height:348" coordorigin="586,-730" coordsize="122,348" path="m586,-382r122,l708,-730r-122,l586,-382xe" fillcolor="#e6e6e6" stroked="f">
              <v:path arrowok="t"/>
            </v:shape>
            <v:shape id="_x0000_s1120" style="position:absolute;left:708;top:-730;width:1313;height:348" coordorigin="708,-730" coordsize="1313,348" path="m708,-382r1313,l2021,-730r-1313,l708,-382xe" fillcolor="#e6e6e6" stroked="f">
              <v:path arrowok="t"/>
            </v:shape>
            <v:shape id="_x0000_s1119" style="position:absolute;left:6413;top:-730;width:108;height:348" coordorigin="6413,-730" coordsize="108,348" path="m6413,-382r108,l6521,-730r-108,l6413,-382xe" fillcolor="#e6e6e6" stroked="f">
              <v:path arrowok="t"/>
            </v:shape>
            <v:shape id="_x0000_s1118" style="position:absolute;left:4522;top:-730;width:122;height:348" coordorigin="4522,-730" coordsize="122,348" path="m4522,-382r122,l4644,-730r-122,l4522,-382xe" fillcolor="#e6e6e6" stroked="f">
              <v:path arrowok="t"/>
            </v:shape>
            <v:shape id="_x0000_s1117" style="position:absolute;left:4644;top:-730;width:1769;height:348" coordorigin="4644,-730" coordsize="1769,348" path="m4644,-382r1769,l6413,-730r-1769,l4644,-382xe" fillcolor="#e6e6e6" stroked="f">
              <v:path arrowok="t"/>
            </v:shape>
            <v:shape id="_x0000_s1116" style="position:absolute;left:2021;top:-382;width:105;height:350" coordorigin="2021,-382" coordsize="105,350" path="m2021,-32r105,l2126,-382r-105,l2021,-32xe" fillcolor="#e6e6e6" stroked="f">
              <v:path arrowok="t"/>
            </v:shape>
            <v:shape id="_x0000_s1115" style="position:absolute;left:586;top:-382;width:122;height:350" coordorigin="586,-382" coordsize="122,350" path="m586,-32r122,l708,-382r-122,l586,-32xe" fillcolor="#e6e6e6" stroked="f">
              <v:path arrowok="t"/>
            </v:shape>
            <v:shape id="_x0000_s1114" style="position:absolute;left:708;top:-382;width:1313;height:350" coordorigin="708,-382" coordsize="1313,350" path="m708,-32r1313,l2021,-382r-1313,l708,-32xe" fillcolor="#e6e6e6" stroked="f">
              <v:path arrowok="t"/>
            </v:shape>
            <v:shape id="_x0000_s1113" style="position:absolute;left:6413;top:-382;width:108;height:350" coordorigin="6413,-382" coordsize="108,350" path="m6413,-32r108,l6521,-382r-108,l6413,-32xe" fillcolor="#e6e6e6" stroked="f">
              <v:path arrowok="t"/>
            </v:shape>
            <v:shape id="_x0000_s1112" style="position:absolute;left:4522;top:-382;width:122;height:350" coordorigin="4522,-382" coordsize="122,350" path="m4522,-32r122,l4644,-382r-122,l4522,-32xe" fillcolor="#e6e6e6" stroked="f">
              <v:path arrowok="t"/>
            </v:shape>
            <v:shape id="_x0000_s1111" style="position:absolute;left:4644;top:-382;width:1769;height:350" coordorigin="4644,-382" coordsize="1769,350" path="m4644,-32r1769,l6413,-382r-1769,l4644,-32xe" fillcolor="#e6e6e6" stroked="f">
              <v:path arrowok="t"/>
            </v:shape>
            <v:shape id="_x0000_s1110" style="position:absolute;left:2021;top:-32;width:105;height:351" coordorigin="2021,-32" coordsize="105,351" path="m2021,319r105,l2126,-32r-105,l2021,319xe" fillcolor="#e6e6e6" stroked="f">
              <v:path arrowok="t"/>
            </v:shape>
            <v:shape id="_x0000_s1109" style="position:absolute;left:586;top:-32;width:122;height:351" coordorigin="586,-32" coordsize="122,351" path="m586,319r122,l708,-32r-122,l586,319xe" fillcolor="#e6e6e6" stroked="f">
              <v:path arrowok="t"/>
            </v:shape>
            <v:shape id="_x0000_s1108" style="position:absolute;left:708;top:-32;width:1313;height:351" coordorigin="708,-32" coordsize="1313,351" path="m708,319r1313,l2021,-32r-1313,l708,319xe" fillcolor="#e6e6e6" stroked="f">
              <v:path arrowok="t"/>
            </v:shape>
            <v:shape id="_x0000_s1107" style="position:absolute;left:2021;top:319;width:105;height:348" coordorigin="2021,319" coordsize="105,348" path="m2021,667r105,l2126,319r-105,l2021,667xe" fillcolor="#e6e6e6" stroked="f">
              <v:path arrowok="t"/>
            </v:shape>
            <v:shape id="_x0000_s1106" style="position:absolute;left:586;top:319;width:122;height:348" coordorigin="586,319" coordsize="122,348" path="m586,667r122,l708,319r-122,l586,667xe" fillcolor="#e6e6e6" stroked="f">
              <v:path arrowok="t"/>
            </v:shape>
            <v:shape id="_x0000_s1105" style="position:absolute;left:708;top:319;width:1313;height:348" coordorigin="708,319" coordsize="1313,348" path="m708,667r1313,l2021,319r-1313,l708,667xe" fillcolor="#e6e6e6" stroked="f">
              <v:path arrowok="t"/>
            </v:shape>
            <v:shape id="_x0000_s1104" style="position:absolute;left:6413;top:319;width:108;height:348" coordorigin="6413,319" coordsize="108,348" path="m6413,667r108,l6521,319r-108,l6413,667xe" fillcolor="#e6e6e6" stroked="f">
              <v:path arrowok="t"/>
            </v:shape>
            <v:shape id="_x0000_s1103" style="position:absolute;left:4522;top:319;width:122;height:348" coordorigin="4522,319" coordsize="122,348" path="m4522,667r122,l4644,319r-122,l4522,667xe" fillcolor="#e6e6e6" stroked="f">
              <v:path arrowok="t"/>
            </v:shape>
            <v:shape id="_x0000_s1102" style="position:absolute;left:4644;top:319;width:1769;height:348" coordorigin="4644,319" coordsize="1769,348" path="m4644,667r1769,l6413,319r-1769,l4644,667xe" fillcolor="#e6e6e6" stroked="f">
              <v:path arrowok="t"/>
            </v:shape>
            <v:shape id="_x0000_s1101" style="position:absolute;left:11311;top:667;width:106;height:350" coordorigin="11311,667" coordsize="106,350" path="m11311,1017r106,l11417,667r-106,l11311,1017xe" fillcolor="black" stroked="f">
              <v:path arrowok="t"/>
            </v:shape>
            <v:shape id="_x0000_s1100" style="position:absolute;left:586;top:667;width:122;height:350" coordorigin="586,667" coordsize="122,350" path="m586,1017r122,l708,667r-122,l586,1017xe" fillcolor="black" stroked="f">
              <v:path arrowok="t"/>
            </v:shape>
            <v:shape id="_x0000_s1099" style="position:absolute;left:708;top:667;width:10603;height:350" coordorigin="708,667" coordsize="10603,350" path="m708,1017r10603,l11311,667,708,667r,350xe" fillcolor="black" stroked="f">
              <v:path arrowok="t"/>
            </v:shape>
            <w10:wrap anchorx="page"/>
          </v:group>
        </w:pict>
      </w:r>
      <w:r>
        <w:rPr>
          <w:rFonts w:ascii="Arial" w:eastAsia="Arial" w:hAnsi="Arial" w:cs="Arial"/>
          <w:w w:val="79"/>
        </w:rPr>
        <w:t>Assignment</w:t>
      </w:r>
      <w:r>
        <w:rPr>
          <w:rFonts w:ascii="Arial" w:eastAsia="Arial" w:hAnsi="Arial" w:cs="Arial"/>
        </w:rPr>
        <w:t xml:space="preserve"> </w:t>
      </w:r>
      <w:r>
        <w:rPr>
          <w:rFonts w:ascii="Arial" w:eastAsia="Arial" w:hAnsi="Arial" w:cs="Arial"/>
          <w:w w:val="79"/>
        </w:rPr>
        <w:t>Title</w:t>
      </w:r>
      <w:r w:rsidR="00E27F2A">
        <w:rPr>
          <w:rFonts w:ascii="Arial" w:eastAsia="Arial" w:hAnsi="Arial" w:cs="Arial"/>
          <w:w w:val="79"/>
        </w:rPr>
        <w:t xml:space="preserve">       Custom program design and report</w:t>
      </w:r>
    </w:p>
    <w:p w14:paraId="1C8C215C" w14:textId="77777777" w:rsidR="00171959" w:rsidRDefault="00171959">
      <w:pPr>
        <w:spacing w:before="8" w:line="100" w:lineRule="exact"/>
        <w:rPr>
          <w:sz w:val="11"/>
          <w:szCs w:val="11"/>
        </w:rPr>
      </w:pPr>
    </w:p>
    <w:p w14:paraId="46E88CEE" w14:textId="77777777" w:rsidR="00171959" w:rsidRDefault="006E682B">
      <w:pPr>
        <w:ind w:left="248"/>
        <w:rPr>
          <w:rFonts w:ascii="Arial" w:eastAsia="Arial" w:hAnsi="Arial" w:cs="Arial"/>
        </w:rPr>
      </w:pPr>
      <w:r>
        <w:rPr>
          <w:rFonts w:ascii="Arial" w:eastAsia="Arial" w:hAnsi="Arial" w:cs="Arial"/>
          <w:w w:val="79"/>
        </w:rPr>
        <w:t>Due</w:t>
      </w:r>
      <w:r>
        <w:rPr>
          <w:rFonts w:ascii="Arial" w:eastAsia="Arial" w:hAnsi="Arial" w:cs="Arial"/>
        </w:rPr>
        <w:t xml:space="preserve"> </w:t>
      </w:r>
      <w:r>
        <w:rPr>
          <w:rFonts w:ascii="Arial" w:eastAsia="Arial" w:hAnsi="Arial" w:cs="Arial"/>
          <w:w w:val="79"/>
        </w:rPr>
        <w:t>date</w:t>
      </w:r>
      <w:r>
        <w:rPr>
          <w:rFonts w:ascii="Arial" w:eastAsia="Arial" w:hAnsi="Arial" w:cs="Arial"/>
        </w:rPr>
        <w:t xml:space="preserve">                                              </w:t>
      </w:r>
      <w:r>
        <w:rPr>
          <w:rFonts w:ascii="Arial" w:eastAsia="Arial" w:hAnsi="Arial" w:cs="Arial"/>
        </w:rPr>
        <w:t xml:space="preserve">             </w:t>
      </w:r>
      <w:proofErr w:type="spellStart"/>
      <w:r>
        <w:rPr>
          <w:rFonts w:ascii="Arial" w:eastAsia="Arial" w:hAnsi="Arial" w:cs="Arial"/>
          <w:w w:val="79"/>
        </w:rPr>
        <w:t>Date</w:t>
      </w:r>
      <w:proofErr w:type="spellEnd"/>
      <w:r>
        <w:rPr>
          <w:rFonts w:ascii="Arial" w:eastAsia="Arial" w:hAnsi="Arial" w:cs="Arial"/>
        </w:rPr>
        <w:t xml:space="preserve"> </w:t>
      </w:r>
      <w:r>
        <w:rPr>
          <w:rFonts w:ascii="Arial" w:eastAsia="Arial" w:hAnsi="Arial" w:cs="Arial"/>
          <w:w w:val="79"/>
        </w:rPr>
        <w:t>Received</w:t>
      </w:r>
    </w:p>
    <w:p w14:paraId="62735D60" w14:textId="77777777" w:rsidR="00171959" w:rsidRDefault="00171959">
      <w:pPr>
        <w:spacing w:before="8" w:line="100" w:lineRule="exact"/>
        <w:rPr>
          <w:sz w:val="11"/>
          <w:szCs w:val="11"/>
        </w:rPr>
      </w:pPr>
    </w:p>
    <w:p w14:paraId="7ED220AF" w14:textId="77777777" w:rsidR="00171959" w:rsidRDefault="006E682B">
      <w:pPr>
        <w:ind w:left="248"/>
        <w:rPr>
          <w:rFonts w:ascii="Arial" w:eastAsia="Arial" w:hAnsi="Arial" w:cs="Arial"/>
          <w:sz w:val="22"/>
          <w:szCs w:val="22"/>
        </w:rPr>
      </w:pPr>
      <w:r>
        <w:rPr>
          <w:rFonts w:ascii="Arial" w:eastAsia="Arial" w:hAnsi="Arial" w:cs="Arial"/>
          <w:b/>
          <w:color w:val="FFFFFF"/>
          <w:w w:val="82"/>
          <w:sz w:val="22"/>
          <w:szCs w:val="22"/>
        </w:rPr>
        <w:t>DEC</w:t>
      </w:r>
      <w:r>
        <w:rPr>
          <w:rFonts w:ascii="Arial" w:eastAsia="Arial" w:hAnsi="Arial" w:cs="Arial"/>
          <w:b/>
          <w:color w:val="FFFFFF"/>
          <w:w w:val="90"/>
          <w:sz w:val="22"/>
          <w:szCs w:val="22"/>
        </w:rPr>
        <w:t>L</w:t>
      </w:r>
      <w:r>
        <w:rPr>
          <w:rFonts w:ascii="Arial" w:eastAsia="Arial" w:hAnsi="Arial" w:cs="Arial"/>
          <w:b/>
          <w:color w:val="FFFFFF"/>
          <w:w w:val="87"/>
          <w:sz w:val="22"/>
          <w:szCs w:val="22"/>
        </w:rPr>
        <w:t>A</w:t>
      </w:r>
      <w:r>
        <w:rPr>
          <w:rFonts w:ascii="Arial" w:eastAsia="Arial" w:hAnsi="Arial" w:cs="Arial"/>
          <w:b/>
          <w:color w:val="FFFFFF"/>
          <w:w w:val="82"/>
          <w:sz w:val="22"/>
          <w:szCs w:val="22"/>
        </w:rPr>
        <w:t>R</w:t>
      </w:r>
      <w:r>
        <w:rPr>
          <w:rFonts w:ascii="Arial" w:eastAsia="Arial" w:hAnsi="Arial" w:cs="Arial"/>
          <w:b/>
          <w:color w:val="FFFFFF"/>
          <w:w w:val="87"/>
          <w:sz w:val="22"/>
          <w:szCs w:val="22"/>
        </w:rPr>
        <w:t>A</w:t>
      </w:r>
      <w:r>
        <w:rPr>
          <w:rFonts w:ascii="Arial" w:eastAsia="Arial" w:hAnsi="Arial" w:cs="Arial"/>
          <w:b/>
          <w:color w:val="FFFFFF"/>
          <w:w w:val="82"/>
          <w:sz w:val="22"/>
          <w:szCs w:val="22"/>
        </w:rPr>
        <w:t>TION</w:t>
      </w:r>
    </w:p>
    <w:p w14:paraId="5E3CE098" w14:textId="77777777" w:rsidR="00171959" w:rsidRDefault="00171959">
      <w:pPr>
        <w:spacing w:before="6" w:line="120" w:lineRule="exact"/>
        <w:rPr>
          <w:sz w:val="12"/>
          <w:szCs w:val="12"/>
        </w:rPr>
      </w:pPr>
    </w:p>
    <w:p w14:paraId="60810D58" w14:textId="77777777" w:rsidR="00171959" w:rsidRDefault="006E682B">
      <w:pPr>
        <w:spacing w:line="220" w:lineRule="exact"/>
        <w:ind w:left="248" w:right="176"/>
        <w:rPr>
          <w:rFonts w:ascii="Arial" w:eastAsia="Arial" w:hAnsi="Arial" w:cs="Arial"/>
        </w:rPr>
      </w:pPr>
      <w:r>
        <w:rPr>
          <w:rFonts w:ascii="Arial" w:eastAsia="Arial" w:hAnsi="Arial" w:cs="Arial"/>
          <w:w w:val="79"/>
        </w:rPr>
        <w:t>For</w:t>
      </w:r>
      <w:r>
        <w:rPr>
          <w:rFonts w:ascii="Arial" w:eastAsia="Arial" w:hAnsi="Arial" w:cs="Arial"/>
        </w:rPr>
        <w:t xml:space="preserve"> </w:t>
      </w:r>
      <w:r>
        <w:rPr>
          <w:rFonts w:ascii="Arial" w:eastAsia="Arial" w:hAnsi="Arial" w:cs="Arial"/>
          <w:w w:val="79"/>
        </w:rPr>
        <w:t>both</w:t>
      </w:r>
      <w:r>
        <w:rPr>
          <w:rFonts w:ascii="Arial" w:eastAsia="Arial" w:hAnsi="Arial" w:cs="Arial"/>
        </w:rPr>
        <w:t xml:space="preserve"> </w:t>
      </w:r>
      <w:r>
        <w:rPr>
          <w:rFonts w:ascii="Arial" w:eastAsia="Arial" w:hAnsi="Arial" w:cs="Arial"/>
          <w:w w:val="79"/>
        </w:rPr>
        <w:t>individual</w:t>
      </w:r>
      <w:r>
        <w:rPr>
          <w:rFonts w:ascii="Arial" w:eastAsia="Arial" w:hAnsi="Arial" w:cs="Arial"/>
        </w:rPr>
        <w:t xml:space="preserve"> </w:t>
      </w:r>
      <w:r>
        <w:rPr>
          <w:rFonts w:ascii="Arial" w:eastAsia="Arial" w:hAnsi="Arial" w:cs="Arial"/>
          <w:w w:val="79"/>
        </w:rPr>
        <w:t>and</w:t>
      </w:r>
      <w:r>
        <w:rPr>
          <w:rFonts w:ascii="Arial" w:eastAsia="Arial" w:hAnsi="Arial" w:cs="Arial"/>
        </w:rPr>
        <w:t xml:space="preserve"> </w:t>
      </w:r>
      <w:r>
        <w:rPr>
          <w:rFonts w:ascii="Arial" w:eastAsia="Arial" w:hAnsi="Arial" w:cs="Arial"/>
          <w:w w:val="79"/>
        </w:rPr>
        <w:t>group</w:t>
      </w:r>
      <w:r>
        <w:rPr>
          <w:rFonts w:ascii="Arial" w:eastAsia="Arial" w:hAnsi="Arial" w:cs="Arial"/>
        </w:rPr>
        <w:t xml:space="preserve"> </w:t>
      </w:r>
      <w:r>
        <w:rPr>
          <w:rFonts w:ascii="Arial" w:eastAsia="Arial" w:hAnsi="Arial" w:cs="Arial"/>
          <w:w w:val="79"/>
        </w:rPr>
        <w:t>assignments,</w:t>
      </w:r>
      <w:r>
        <w:rPr>
          <w:rFonts w:ascii="Arial" w:eastAsia="Arial" w:hAnsi="Arial" w:cs="Arial"/>
        </w:rPr>
        <w:t xml:space="preserve"> </w:t>
      </w:r>
      <w:r>
        <w:rPr>
          <w:rFonts w:ascii="Arial" w:eastAsia="Arial" w:hAnsi="Arial" w:cs="Arial"/>
          <w:w w:val="79"/>
        </w:rPr>
        <w:t>in</w:t>
      </w:r>
      <w:r>
        <w:rPr>
          <w:rFonts w:ascii="Arial" w:eastAsia="Arial" w:hAnsi="Arial" w:cs="Arial"/>
        </w:rPr>
        <w:t xml:space="preserve"> </w:t>
      </w:r>
      <w:r>
        <w:rPr>
          <w:rFonts w:ascii="Arial" w:eastAsia="Arial" w:hAnsi="Arial" w:cs="Arial"/>
          <w:w w:val="79"/>
        </w:rPr>
        <w:t>the</w:t>
      </w:r>
      <w:r>
        <w:rPr>
          <w:rFonts w:ascii="Arial" w:eastAsia="Arial" w:hAnsi="Arial" w:cs="Arial"/>
        </w:rPr>
        <w:t xml:space="preserve"> </w:t>
      </w:r>
      <w:r>
        <w:rPr>
          <w:rFonts w:ascii="Arial" w:eastAsia="Arial" w:hAnsi="Arial" w:cs="Arial"/>
          <w:w w:val="79"/>
        </w:rPr>
        <w:t>case</w:t>
      </w:r>
      <w:r>
        <w:rPr>
          <w:rFonts w:ascii="Arial" w:eastAsia="Arial" w:hAnsi="Arial" w:cs="Arial"/>
        </w:rPr>
        <w:t xml:space="preserve"> </w:t>
      </w:r>
      <w:r>
        <w:rPr>
          <w:rFonts w:ascii="Arial" w:eastAsia="Arial" w:hAnsi="Arial" w:cs="Arial"/>
          <w:w w:val="79"/>
        </w:rPr>
        <w:t>of</w:t>
      </w:r>
      <w:r>
        <w:rPr>
          <w:rFonts w:ascii="Arial" w:eastAsia="Arial" w:hAnsi="Arial" w:cs="Arial"/>
        </w:rPr>
        <w:t xml:space="preserve"> </w:t>
      </w:r>
      <w:r>
        <w:rPr>
          <w:rFonts w:ascii="Arial" w:eastAsia="Arial" w:hAnsi="Arial" w:cs="Arial"/>
          <w:w w:val="79"/>
        </w:rPr>
        <w:t>assignment</w:t>
      </w:r>
      <w:r>
        <w:rPr>
          <w:rFonts w:ascii="Arial" w:eastAsia="Arial" w:hAnsi="Arial" w:cs="Arial"/>
        </w:rPr>
        <w:t xml:space="preserve"> </w:t>
      </w:r>
      <w:r>
        <w:rPr>
          <w:rFonts w:ascii="Arial" w:eastAsia="Arial" w:hAnsi="Arial" w:cs="Arial"/>
          <w:w w:val="79"/>
        </w:rPr>
        <w:t>submission</w:t>
      </w:r>
      <w:r>
        <w:rPr>
          <w:rFonts w:ascii="Arial" w:eastAsia="Arial" w:hAnsi="Arial" w:cs="Arial"/>
        </w:rPr>
        <w:t xml:space="preserve"> </w:t>
      </w:r>
      <w:r>
        <w:rPr>
          <w:rFonts w:ascii="Arial" w:eastAsia="Arial" w:hAnsi="Arial" w:cs="Arial"/>
          <w:w w:val="79"/>
        </w:rPr>
        <w:t>on</w:t>
      </w:r>
      <w:r>
        <w:rPr>
          <w:rFonts w:ascii="Arial" w:eastAsia="Arial" w:hAnsi="Arial" w:cs="Arial"/>
        </w:rPr>
        <w:t xml:space="preserve"> </w:t>
      </w:r>
      <w:r>
        <w:rPr>
          <w:rFonts w:ascii="Arial" w:eastAsia="Arial" w:hAnsi="Arial" w:cs="Arial"/>
          <w:w w:val="79"/>
        </w:rPr>
        <w:t>behalf</w:t>
      </w:r>
      <w:r>
        <w:rPr>
          <w:rFonts w:ascii="Arial" w:eastAsia="Arial" w:hAnsi="Arial" w:cs="Arial"/>
        </w:rPr>
        <w:t xml:space="preserve"> </w:t>
      </w:r>
      <w:r>
        <w:rPr>
          <w:rFonts w:ascii="Arial" w:eastAsia="Arial" w:hAnsi="Arial" w:cs="Arial"/>
          <w:w w:val="79"/>
        </w:rPr>
        <w:t>of</w:t>
      </w:r>
      <w:r>
        <w:rPr>
          <w:rFonts w:ascii="Arial" w:eastAsia="Arial" w:hAnsi="Arial" w:cs="Arial"/>
        </w:rPr>
        <w:t xml:space="preserve"> </w:t>
      </w:r>
      <w:r>
        <w:rPr>
          <w:rFonts w:ascii="Arial" w:eastAsia="Arial" w:hAnsi="Arial" w:cs="Arial"/>
          <w:w w:val="79"/>
        </w:rPr>
        <w:t>another</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it</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assumed</w:t>
      </w:r>
      <w:r>
        <w:rPr>
          <w:rFonts w:ascii="Arial" w:eastAsia="Arial" w:hAnsi="Arial" w:cs="Arial"/>
        </w:rPr>
        <w:t xml:space="preserve"> </w:t>
      </w:r>
      <w:r>
        <w:rPr>
          <w:rFonts w:ascii="Arial" w:eastAsia="Arial" w:hAnsi="Arial" w:cs="Arial"/>
          <w:w w:val="79"/>
        </w:rPr>
        <w:t>that</w:t>
      </w:r>
      <w:r>
        <w:rPr>
          <w:rFonts w:ascii="Arial" w:eastAsia="Arial" w:hAnsi="Arial" w:cs="Arial"/>
        </w:rPr>
        <w:t xml:space="preserve"> </w:t>
      </w:r>
      <w:r>
        <w:rPr>
          <w:rFonts w:ascii="Arial" w:eastAsia="Arial" w:hAnsi="Arial" w:cs="Arial"/>
          <w:w w:val="79"/>
        </w:rPr>
        <w:t>permission</w:t>
      </w:r>
      <w:r>
        <w:rPr>
          <w:rFonts w:ascii="Arial" w:eastAsia="Arial" w:hAnsi="Arial" w:cs="Arial"/>
        </w:rPr>
        <w:t xml:space="preserve"> </w:t>
      </w:r>
      <w:r>
        <w:rPr>
          <w:rFonts w:ascii="Arial" w:eastAsia="Arial" w:hAnsi="Arial" w:cs="Arial"/>
          <w:w w:val="79"/>
        </w:rPr>
        <w:t>has been</w:t>
      </w:r>
      <w:r>
        <w:rPr>
          <w:rFonts w:ascii="Arial" w:eastAsia="Arial" w:hAnsi="Arial" w:cs="Arial"/>
        </w:rPr>
        <w:t xml:space="preserve"> </w:t>
      </w:r>
      <w:r>
        <w:rPr>
          <w:rFonts w:ascii="Arial" w:eastAsia="Arial" w:hAnsi="Arial" w:cs="Arial"/>
          <w:w w:val="79"/>
        </w:rPr>
        <w:t>given.</w:t>
      </w:r>
      <w:r>
        <w:rPr>
          <w:rFonts w:ascii="Arial" w:eastAsia="Arial" w:hAnsi="Arial" w:cs="Arial"/>
        </w:rPr>
        <w:t xml:space="preserve"> </w:t>
      </w:r>
      <w:r>
        <w:rPr>
          <w:rFonts w:ascii="Arial" w:eastAsia="Arial" w:hAnsi="Arial" w:cs="Arial"/>
          <w:w w:val="79"/>
        </w:rPr>
        <w:t>The</w:t>
      </w:r>
      <w:r>
        <w:rPr>
          <w:rFonts w:ascii="Arial" w:eastAsia="Arial" w:hAnsi="Arial" w:cs="Arial"/>
        </w:rPr>
        <w:t xml:space="preserve"> </w:t>
      </w:r>
      <w:r>
        <w:rPr>
          <w:rFonts w:ascii="Arial" w:eastAsia="Arial" w:hAnsi="Arial" w:cs="Arial"/>
          <w:w w:val="79"/>
        </w:rPr>
        <w:t>University</w:t>
      </w:r>
      <w:r>
        <w:rPr>
          <w:rFonts w:ascii="Arial" w:eastAsia="Arial" w:hAnsi="Arial" w:cs="Arial"/>
        </w:rPr>
        <w:t xml:space="preserve"> </w:t>
      </w:r>
      <w:r>
        <w:rPr>
          <w:rFonts w:ascii="Arial" w:eastAsia="Arial" w:hAnsi="Arial" w:cs="Arial"/>
          <w:w w:val="79"/>
        </w:rPr>
        <w:t>takes</w:t>
      </w:r>
      <w:r>
        <w:rPr>
          <w:rFonts w:ascii="Arial" w:eastAsia="Arial" w:hAnsi="Arial" w:cs="Arial"/>
        </w:rPr>
        <w:t xml:space="preserve"> </w:t>
      </w:r>
      <w:r>
        <w:rPr>
          <w:rFonts w:ascii="Arial" w:eastAsia="Arial" w:hAnsi="Arial" w:cs="Arial"/>
          <w:w w:val="79"/>
        </w:rPr>
        <w:t>no</w:t>
      </w:r>
      <w:r>
        <w:rPr>
          <w:rFonts w:ascii="Arial" w:eastAsia="Arial" w:hAnsi="Arial" w:cs="Arial"/>
        </w:rPr>
        <w:t xml:space="preserve"> </w:t>
      </w:r>
      <w:r>
        <w:rPr>
          <w:rFonts w:ascii="Arial" w:eastAsia="Arial" w:hAnsi="Arial" w:cs="Arial"/>
          <w:w w:val="79"/>
        </w:rPr>
        <w:t>responsibility</w:t>
      </w:r>
      <w:r>
        <w:rPr>
          <w:rFonts w:ascii="Arial" w:eastAsia="Arial" w:hAnsi="Arial" w:cs="Arial"/>
        </w:rPr>
        <w:t xml:space="preserve"> </w:t>
      </w:r>
      <w:r>
        <w:rPr>
          <w:rFonts w:ascii="Arial" w:eastAsia="Arial" w:hAnsi="Arial" w:cs="Arial"/>
          <w:w w:val="79"/>
        </w:rPr>
        <w:t>for</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loss,</w:t>
      </w:r>
      <w:r>
        <w:rPr>
          <w:rFonts w:ascii="Arial" w:eastAsia="Arial" w:hAnsi="Arial" w:cs="Arial"/>
        </w:rPr>
        <w:t xml:space="preserve"> </w:t>
      </w:r>
      <w:r>
        <w:rPr>
          <w:rFonts w:ascii="Arial" w:eastAsia="Arial" w:hAnsi="Arial" w:cs="Arial"/>
          <w:w w:val="79"/>
        </w:rPr>
        <w:t>damage,</w:t>
      </w:r>
      <w:r>
        <w:rPr>
          <w:rFonts w:ascii="Arial" w:eastAsia="Arial" w:hAnsi="Arial" w:cs="Arial"/>
        </w:rPr>
        <w:t xml:space="preserve"> </w:t>
      </w:r>
      <w:r>
        <w:rPr>
          <w:rFonts w:ascii="Arial" w:eastAsia="Arial" w:hAnsi="Arial" w:cs="Arial"/>
          <w:w w:val="79"/>
        </w:rPr>
        <w:t>theft,</w:t>
      </w:r>
      <w:r>
        <w:rPr>
          <w:rFonts w:ascii="Arial" w:eastAsia="Arial" w:hAnsi="Arial" w:cs="Arial"/>
        </w:rPr>
        <w:t xml:space="preserve"> </w:t>
      </w:r>
      <w:r>
        <w:rPr>
          <w:rFonts w:ascii="Arial" w:eastAsia="Arial" w:hAnsi="Arial" w:cs="Arial"/>
          <w:w w:val="79"/>
        </w:rPr>
        <w:t>or</w:t>
      </w:r>
      <w:r>
        <w:rPr>
          <w:rFonts w:ascii="Arial" w:eastAsia="Arial" w:hAnsi="Arial" w:cs="Arial"/>
        </w:rPr>
        <w:t xml:space="preserve"> </w:t>
      </w:r>
      <w:r>
        <w:rPr>
          <w:rFonts w:ascii="Arial" w:eastAsia="Arial" w:hAnsi="Arial" w:cs="Arial"/>
          <w:w w:val="79"/>
        </w:rPr>
        <w:t>alteration</w:t>
      </w:r>
      <w:r>
        <w:rPr>
          <w:rFonts w:ascii="Arial" w:eastAsia="Arial" w:hAnsi="Arial" w:cs="Arial"/>
        </w:rPr>
        <w:t xml:space="preserve"> </w:t>
      </w:r>
      <w:r>
        <w:rPr>
          <w:rFonts w:ascii="Arial" w:eastAsia="Arial" w:hAnsi="Arial" w:cs="Arial"/>
          <w:w w:val="79"/>
        </w:rPr>
        <w:t>of</w:t>
      </w:r>
      <w:r>
        <w:rPr>
          <w:rFonts w:ascii="Arial" w:eastAsia="Arial" w:hAnsi="Arial" w:cs="Arial"/>
        </w:rPr>
        <w:t xml:space="preserve"> </w:t>
      </w:r>
      <w:r>
        <w:rPr>
          <w:rFonts w:ascii="Arial" w:eastAsia="Arial" w:hAnsi="Arial" w:cs="Arial"/>
          <w:w w:val="79"/>
        </w:rPr>
        <w:t>the</w:t>
      </w:r>
      <w:r>
        <w:rPr>
          <w:rFonts w:ascii="Arial" w:eastAsia="Arial" w:hAnsi="Arial" w:cs="Arial"/>
        </w:rPr>
        <w:t xml:space="preserve"> </w:t>
      </w:r>
      <w:r>
        <w:rPr>
          <w:rFonts w:ascii="Arial" w:eastAsia="Arial" w:hAnsi="Arial" w:cs="Arial"/>
          <w:w w:val="79"/>
        </w:rPr>
        <w:t>assignment.</w:t>
      </w:r>
    </w:p>
    <w:p w14:paraId="51E9D8E9" w14:textId="77777777" w:rsidR="00171959" w:rsidRDefault="00171959">
      <w:pPr>
        <w:spacing w:before="8" w:line="220" w:lineRule="exact"/>
        <w:rPr>
          <w:sz w:val="22"/>
          <w:szCs w:val="22"/>
        </w:rPr>
      </w:pPr>
    </w:p>
    <w:p w14:paraId="13334AB9" w14:textId="77777777" w:rsidR="00171959" w:rsidRDefault="006E682B">
      <w:pPr>
        <w:ind w:left="248"/>
        <w:rPr>
          <w:rFonts w:ascii="Arial" w:eastAsia="Arial" w:hAnsi="Arial" w:cs="Arial"/>
        </w:rPr>
      </w:pPr>
      <w:r>
        <w:rPr>
          <w:rFonts w:ascii="Arial" w:eastAsia="Arial" w:hAnsi="Arial" w:cs="Arial"/>
          <w:w w:val="79"/>
        </w:rPr>
        <w:t>To</w:t>
      </w:r>
      <w:r>
        <w:rPr>
          <w:rFonts w:ascii="Arial" w:eastAsia="Arial" w:hAnsi="Arial" w:cs="Arial"/>
        </w:rPr>
        <w:t xml:space="preserve"> </w:t>
      </w:r>
      <w:r>
        <w:rPr>
          <w:rFonts w:ascii="Arial" w:eastAsia="Arial" w:hAnsi="Arial" w:cs="Arial"/>
          <w:w w:val="79"/>
        </w:rPr>
        <w:t>be</w:t>
      </w:r>
      <w:r>
        <w:rPr>
          <w:rFonts w:ascii="Arial" w:eastAsia="Arial" w:hAnsi="Arial" w:cs="Arial"/>
        </w:rPr>
        <w:t xml:space="preserve"> </w:t>
      </w:r>
      <w:r>
        <w:rPr>
          <w:rFonts w:ascii="Arial" w:eastAsia="Arial" w:hAnsi="Arial" w:cs="Arial"/>
          <w:w w:val="79"/>
        </w:rPr>
        <w:t>completed</w:t>
      </w:r>
      <w:r>
        <w:rPr>
          <w:rFonts w:ascii="Arial" w:eastAsia="Arial" w:hAnsi="Arial" w:cs="Arial"/>
        </w:rPr>
        <w:t xml:space="preserve"> </w:t>
      </w:r>
      <w:r>
        <w:rPr>
          <w:rFonts w:ascii="Arial" w:eastAsia="Arial" w:hAnsi="Arial" w:cs="Arial"/>
          <w:w w:val="79"/>
        </w:rPr>
        <w:t>if</w:t>
      </w:r>
      <w:r>
        <w:rPr>
          <w:rFonts w:ascii="Arial" w:eastAsia="Arial" w:hAnsi="Arial" w:cs="Arial"/>
        </w:rPr>
        <w:t xml:space="preserve"> </w:t>
      </w:r>
      <w:r>
        <w:rPr>
          <w:rFonts w:ascii="Arial" w:eastAsia="Arial" w:hAnsi="Arial" w:cs="Arial"/>
          <w:w w:val="79"/>
        </w:rPr>
        <w:t>this</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an</w:t>
      </w:r>
      <w:r>
        <w:rPr>
          <w:rFonts w:ascii="Arial" w:eastAsia="Arial" w:hAnsi="Arial" w:cs="Arial"/>
        </w:rPr>
        <w:t xml:space="preserve"> </w:t>
      </w:r>
      <w:r>
        <w:rPr>
          <w:rFonts w:ascii="Arial" w:eastAsia="Arial" w:hAnsi="Arial" w:cs="Arial"/>
          <w:w w:val="79"/>
        </w:rPr>
        <w:t>individual</w:t>
      </w:r>
      <w:r>
        <w:rPr>
          <w:rFonts w:ascii="Arial" w:eastAsia="Arial" w:hAnsi="Arial" w:cs="Arial"/>
        </w:rPr>
        <w:t xml:space="preserve"> </w:t>
      </w:r>
      <w:r>
        <w:rPr>
          <w:rFonts w:ascii="Arial" w:eastAsia="Arial" w:hAnsi="Arial" w:cs="Arial"/>
          <w:w w:val="79"/>
        </w:rPr>
        <w:t>assignment</w:t>
      </w:r>
    </w:p>
    <w:p w14:paraId="31C65A26" w14:textId="77777777" w:rsidR="00171959" w:rsidRDefault="00171959">
      <w:pPr>
        <w:spacing w:before="5" w:line="120" w:lineRule="exact"/>
        <w:rPr>
          <w:sz w:val="12"/>
          <w:szCs w:val="12"/>
        </w:rPr>
      </w:pPr>
    </w:p>
    <w:p w14:paraId="217D2D76" w14:textId="77777777" w:rsidR="00171959" w:rsidRDefault="006E682B">
      <w:pPr>
        <w:spacing w:line="220" w:lineRule="exact"/>
        <w:ind w:left="247" w:right="212" w:firstLine="1"/>
        <w:rPr>
          <w:rFonts w:ascii="Arial" w:eastAsia="Arial" w:hAnsi="Arial" w:cs="Arial"/>
        </w:rPr>
      </w:pPr>
      <w:r>
        <w:rPr>
          <w:rFonts w:ascii="Arial" w:eastAsia="Arial" w:hAnsi="Arial" w:cs="Arial"/>
          <w:w w:val="79"/>
        </w:rPr>
        <w:t>I</w:t>
      </w:r>
      <w:r>
        <w:rPr>
          <w:rFonts w:ascii="Arial" w:eastAsia="Arial" w:hAnsi="Arial" w:cs="Arial"/>
        </w:rPr>
        <w:t xml:space="preserve"> </w:t>
      </w:r>
      <w:r>
        <w:rPr>
          <w:rFonts w:ascii="Arial" w:eastAsia="Arial" w:hAnsi="Arial" w:cs="Arial"/>
          <w:w w:val="79"/>
        </w:rPr>
        <w:t>declare</w:t>
      </w:r>
      <w:r>
        <w:rPr>
          <w:rFonts w:ascii="Arial" w:eastAsia="Arial" w:hAnsi="Arial" w:cs="Arial"/>
        </w:rPr>
        <w:t xml:space="preserve"> </w:t>
      </w:r>
      <w:r>
        <w:rPr>
          <w:rFonts w:ascii="Arial" w:eastAsia="Arial" w:hAnsi="Arial" w:cs="Arial"/>
          <w:w w:val="79"/>
        </w:rPr>
        <w:t>that</w:t>
      </w:r>
      <w:r>
        <w:rPr>
          <w:rFonts w:ascii="Arial" w:eastAsia="Arial" w:hAnsi="Arial" w:cs="Arial"/>
        </w:rPr>
        <w:t xml:space="preserve"> </w:t>
      </w:r>
      <w:r>
        <w:rPr>
          <w:rFonts w:ascii="Arial" w:eastAsia="Arial" w:hAnsi="Arial" w:cs="Arial"/>
          <w:w w:val="79"/>
        </w:rPr>
        <w:t>this</w:t>
      </w:r>
      <w:r>
        <w:rPr>
          <w:rFonts w:ascii="Arial" w:eastAsia="Arial" w:hAnsi="Arial" w:cs="Arial"/>
        </w:rPr>
        <w:t xml:space="preserve"> </w:t>
      </w:r>
      <w:r>
        <w:rPr>
          <w:rFonts w:ascii="Arial" w:eastAsia="Arial" w:hAnsi="Arial" w:cs="Arial"/>
          <w:w w:val="79"/>
        </w:rPr>
        <w:t>assignment</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my</w:t>
      </w:r>
      <w:r>
        <w:rPr>
          <w:rFonts w:ascii="Arial" w:eastAsia="Arial" w:hAnsi="Arial" w:cs="Arial"/>
        </w:rPr>
        <w:t xml:space="preserve"> </w:t>
      </w:r>
      <w:r>
        <w:rPr>
          <w:rFonts w:ascii="Arial" w:eastAsia="Arial" w:hAnsi="Arial" w:cs="Arial"/>
          <w:w w:val="79"/>
        </w:rPr>
        <w:t>individual</w:t>
      </w:r>
      <w:r>
        <w:rPr>
          <w:rFonts w:ascii="Arial" w:eastAsia="Arial" w:hAnsi="Arial" w:cs="Arial"/>
        </w:rPr>
        <w:t xml:space="preserve"> </w:t>
      </w:r>
      <w:r>
        <w:rPr>
          <w:rFonts w:ascii="Arial" w:eastAsia="Arial" w:hAnsi="Arial" w:cs="Arial"/>
          <w:w w:val="79"/>
        </w:rPr>
        <w:t>work.</w:t>
      </w:r>
      <w:r>
        <w:rPr>
          <w:rFonts w:ascii="Arial" w:eastAsia="Arial" w:hAnsi="Arial" w:cs="Arial"/>
        </w:rPr>
        <w:t xml:space="preserve"> </w:t>
      </w:r>
      <w:r>
        <w:rPr>
          <w:rFonts w:ascii="Arial" w:eastAsia="Arial" w:hAnsi="Arial" w:cs="Arial"/>
          <w:w w:val="79"/>
        </w:rPr>
        <w:t>I</w:t>
      </w:r>
      <w:r>
        <w:rPr>
          <w:rFonts w:ascii="Arial" w:eastAsia="Arial" w:hAnsi="Arial" w:cs="Arial"/>
        </w:rPr>
        <w:t xml:space="preserve"> </w:t>
      </w:r>
      <w:r>
        <w:rPr>
          <w:rFonts w:ascii="Arial" w:eastAsia="Arial" w:hAnsi="Arial" w:cs="Arial"/>
          <w:w w:val="79"/>
        </w:rPr>
        <w:t>have</w:t>
      </w:r>
      <w:r>
        <w:rPr>
          <w:rFonts w:ascii="Arial" w:eastAsia="Arial" w:hAnsi="Arial" w:cs="Arial"/>
        </w:rPr>
        <w:t xml:space="preserve"> </w:t>
      </w:r>
      <w:r>
        <w:rPr>
          <w:rFonts w:ascii="Arial" w:eastAsia="Arial" w:hAnsi="Arial" w:cs="Arial"/>
          <w:w w:val="79"/>
        </w:rPr>
        <w:t>not</w:t>
      </w:r>
      <w:r>
        <w:rPr>
          <w:rFonts w:ascii="Arial" w:eastAsia="Arial" w:hAnsi="Arial" w:cs="Arial"/>
        </w:rPr>
        <w:t xml:space="preserve"> </w:t>
      </w:r>
      <w:r>
        <w:rPr>
          <w:rFonts w:ascii="Arial" w:eastAsia="Arial" w:hAnsi="Arial" w:cs="Arial"/>
          <w:w w:val="79"/>
        </w:rPr>
        <w:t>worked</w:t>
      </w:r>
      <w:r>
        <w:rPr>
          <w:rFonts w:ascii="Arial" w:eastAsia="Arial" w:hAnsi="Arial" w:cs="Arial"/>
        </w:rPr>
        <w:t xml:space="preserve"> </w:t>
      </w:r>
      <w:r>
        <w:rPr>
          <w:rFonts w:ascii="Arial" w:eastAsia="Arial" w:hAnsi="Arial" w:cs="Arial"/>
          <w:w w:val="79"/>
        </w:rPr>
        <w:t>collaboratively,</w:t>
      </w:r>
      <w:r>
        <w:rPr>
          <w:rFonts w:ascii="Arial" w:eastAsia="Arial" w:hAnsi="Arial" w:cs="Arial"/>
        </w:rPr>
        <w:t xml:space="preserve"> </w:t>
      </w:r>
      <w:r>
        <w:rPr>
          <w:rFonts w:ascii="Arial" w:eastAsia="Arial" w:hAnsi="Arial" w:cs="Arial"/>
          <w:w w:val="79"/>
        </w:rPr>
        <w:t>nor</w:t>
      </w:r>
      <w:r>
        <w:rPr>
          <w:rFonts w:ascii="Arial" w:eastAsia="Arial" w:hAnsi="Arial" w:cs="Arial"/>
        </w:rPr>
        <w:t xml:space="preserve"> </w:t>
      </w:r>
      <w:r>
        <w:rPr>
          <w:rFonts w:ascii="Arial" w:eastAsia="Arial" w:hAnsi="Arial" w:cs="Arial"/>
          <w:w w:val="79"/>
        </w:rPr>
        <w:t>have</w:t>
      </w:r>
      <w:r>
        <w:rPr>
          <w:rFonts w:ascii="Arial" w:eastAsia="Arial" w:hAnsi="Arial" w:cs="Arial"/>
        </w:rPr>
        <w:t xml:space="preserve"> </w:t>
      </w:r>
      <w:r>
        <w:rPr>
          <w:rFonts w:ascii="Arial" w:eastAsia="Arial" w:hAnsi="Arial" w:cs="Arial"/>
          <w:w w:val="79"/>
        </w:rPr>
        <w:t>I</w:t>
      </w:r>
      <w:r>
        <w:rPr>
          <w:rFonts w:ascii="Arial" w:eastAsia="Arial" w:hAnsi="Arial" w:cs="Arial"/>
        </w:rPr>
        <w:t xml:space="preserve"> </w:t>
      </w:r>
      <w:r>
        <w:rPr>
          <w:rFonts w:ascii="Arial" w:eastAsia="Arial" w:hAnsi="Arial" w:cs="Arial"/>
          <w:w w:val="79"/>
        </w:rPr>
        <w:t>copied</w:t>
      </w:r>
      <w:r>
        <w:rPr>
          <w:rFonts w:ascii="Arial" w:eastAsia="Arial" w:hAnsi="Arial" w:cs="Arial"/>
        </w:rPr>
        <w:t xml:space="preserve"> </w:t>
      </w:r>
      <w:r>
        <w:rPr>
          <w:rFonts w:ascii="Arial" w:eastAsia="Arial" w:hAnsi="Arial" w:cs="Arial"/>
          <w:w w:val="79"/>
        </w:rPr>
        <w:t>from</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other</w:t>
      </w:r>
      <w:r>
        <w:rPr>
          <w:rFonts w:ascii="Arial" w:eastAsia="Arial" w:hAnsi="Arial" w:cs="Arial"/>
        </w:rPr>
        <w:t xml:space="preserve"> </w:t>
      </w:r>
      <w:r>
        <w:rPr>
          <w:rFonts w:ascii="Arial" w:eastAsia="Arial" w:hAnsi="Arial" w:cs="Arial"/>
          <w:w w:val="79"/>
        </w:rPr>
        <w:t>student’s</w:t>
      </w:r>
      <w:r>
        <w:rPr>
          <w:rFonts w:ascii="Arial" w:eastAsia="Arial" w:hAnsi="Arial" w:cs="Arial"/>
        </w:rPr>
        <w:t xml:space="preserve"> </w:t>
      </w:r>
      <w:r>
        <w:rPr>
          <w:rFonts w:ascii="Arial" w:eastAsia="Arial" w:hAnsi="Arial" w:cs="Arial"/>
          <w:w w:val="79"/>
        </w:rPr>
        <w:t>work</w:t>
      </w:r>
      <w:r>
        <w:rPr>
          <w:rFonts w:ascii="Arial" w:eastAsia="Arial" w:hAnsi="Arial" w:cs="Arial"/>
        </w:rPr>
        <w:t xml:space="preserve"> </w:t>
      </w:r>
      <w:r>
        <w:rPr>
          <w:rFonts w:ascii="Arial" w:eastAsia="Arial" w:hAnsi="Arial" w:cs="Arial"/>
          <w:w w:val="79"/>
        </w:rPr>
        <w:t>or</w:t>
      </w:r>
      <w:r>
        <w:rPr>
          <w:rFonts w:ascii="Arial" w:eastAsia="Arial" w:hAnsi="Arial" w:cs="Arial"/>
        </w:rPr>
        <w:t xml:space="preserve"> </w:t>
      </w:r>
      <w:r>
        <w:rPr>
          <w:rFonts w:ascii="Arial" w:eastAsia="Arial" w:hAnsi="Arial" w:cs="Arial"/>
          <w:w w:val="79"/>
        </w:rPr>
        <w:t>from</w:t>
      </w:r>
      <w:r>
        <w:rPr>
          <w:rFonts w:ascii="Arial" w:eastAsia="Arial" w:hAnsi="Arial" w:cs="Arial"/>
        </w:rPr>
        <w:t xml:space="preserve"> </w:t>
      </w:r>
      <w:r>
        <w:rPr>
          <w:rFonts w:ascii="Arial" w:eastAsia="Arial" w:hAnsi="Arial" w:cs="Arial"/>
          <w:w w:val="79"/>
        </w:rPr>
        <w:t>any</w:t>
      </w:r>
      <w:r>
        <w:rPr>
          <w:rFonts w:ascii="Arial" w:eastAsia="Arial" w:hAnsi="Arial" w:cs="Arial"/>
          <w:w w:val="79"/>
        </w:rPr>
        <w:t xml:space="preserve"> other</w:t>
      </w:r>
      <w:r>
        <w:rPr>
          <w:rFonts w:ascii="Arial" w:eastAsia="Arial" w:hAnsi="Arial" w:cs="Arial"/>
        </w:rPr>
        <w:t xml:space="preserve"> </w:t>
      </w:r>
      <w:r>
        <w:rPr>
          <w:rFonts w:ascii="Arial" w:eastAsia="Arial" w:hAnsi="Arial" w:cs="Arial"/>
          <w:w w:val="79"/>
        </w:rPr>
        <w:t>source/s,</w:t>
      </w:r>
      <w:r>
        <w:rPr>
          <w:rFonts w:ascii="Arial" w:eastAsia="Arial" w:hAnsi="Arial" w:cs="Arial"/>
        </w:rPr>
        <w:t xml:space="preserve"> </w:t>
      </w:r>
      <w:r>
        <w:rPr>
          <w:rFonts w:ascii="Arial" w:eastAsia="Arial" w:hAnsi="Arial" w:cs="Arial"/>
          <w:w w:val="79"/>
        </w:rPr>
        <w:t>except</w:t>
      </w:r>
      <w:r>
        <w:rPr>
          <w:rFonts w:ascii="Arial" w:eastAsia="Arial" w:hAnsi="Arial" w:cs="Arial"/>
        </w:rPr>
        <w:t xml:space="preserve"> </w:t>
      </w:r>
      <w:r>
        <w:rPr>
          <w:rFonts w:ascii="Arial" w:eastAsia="Arial" w:hAnsi="Arial" w:cs="Arial"/>
          <w:w w:val="79"/>
        </w:rPr>
        <w:t>where</w:t>
      </w:r>
      <w:r>
        <w:rPr>
          <w:rFonts w:ascii="Arial" w:eastAsia="Arial" w:hAnsi="Arial" w:cs="Arial"/>
        </w:rPr>
        <w:t xml:space="preserve"> </w:t>
      </w:r>
      <w:r>
        <w:rPr>
          <w:rFonts w:ascii="Arial" w:eastAsia="Arial" w:hAnsi="Arial" w:cs="Arial"/>
          <w:w w:val="79"/>
        </w:rPr>
        <w:t>due</w:t>
      </w:r>
      <w:r>
        <w:rPr>
          <w:rFonts w:ascii="Arial" w:eastAsia="Arial" w:hAnsi="Arial" w:cs="Arial"/>
        </w:rPr>
        <w:t xml:space="preserve"> </w:t>
      </w:r>
      <w:r>
        <w:rPr>
          <w:rFonts w:ascii="Arial" w:eastAsia="Arial" w:hAnsi="Arial" w:cs="Arial"/>
          <w:w w:val="79"/>
        </w:rPr>
        <w:t>acknowledgment</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made</w:t>
      </w:r>
      <w:r>
        <w:rPr>
          <w:rFonts w:ascii="Arial" w:eastAsia="Arial" w:hAnsi="Arial" w:cs="Arial"/>
        </w:rPr>
        <w:t xml:space="preserve"> </w:t>
      </w:r>
      <w:r>
        <w:rPr>
          <w:rFonts w:ascii="Arial" w:eastAsia="Arial" w:hAnsi="Arial" w:cs="Arial"/>
          <w:w w:val="79"/>
        </w:rPr>
        <w:t>explicitly</w:t>
      </w:r>
      <w:r>
        <w:rPr>
          <w:rFonts w:ascii="Arial" w:eastAsia="Arial" w:hAnsi="Arial" w:cs="Arial"/>
        </w:rPr>
        <w:t xml:space="preserve"> </w:t>
      </w:r>
      <w:r>
        <w:rPr>
          <w:rFonts w:ascii="Arial" w:eastAsia="Arial" w:hAnsi="Arial" w:cs="Arial"/>
          <w:w w:val="79"/>
        </w:rPr>
        <w:t>in</w:t>
      </w:r>
      <w:r>
        <w:rPr>
          <w:rFonts w:ascii="Arial" w:eastAsia="Arial" w:hAnsi="Arial" w:cs="Arial"/>
        </w:rPr>
        <w:t xml:space="preserve"> </w:t>
      </w:r>
      <w:r>
        <w:rPr>
          <w:rFonts w:ascii="Arial" w:eastAsia="Arial" w:hAnsi="Arial" w:cs="Arial"/>
          <w:w w:val="79"/>
        </w:rPr>
        <w:t>the</w:t>
      </w:r>
      <w:r>
        <w:rPr>
          <w:rFonts w:ascii="Arial" w:eastAsia="Arial" w:hAnsi="Arial" w:cs="Arial"/>
        </w:rPr>
        <w:t xml:space="preserve"> </w:t>
      </w:r>
      <w:r>
        <w:rPr>
          <w:rFonts w:ascii="Arial" w:eastAsia="Arial" w:hAnsi="Arial" w:cs="Arial"/>
          <w:w w:val="79"/>
        </w:rPr>
        <w:t>text,</w:t>
      </w:r>
      <w:r>
        <w:rPr>
          <w:rFonts w:ascii="Arial" w:eastAsia="Arial" w:hAnsi="Arial" w:cs="Arial"/>
        </w:rPr>
        <w:t xml:space="preserve"> </w:t>
      </w:r>
      <w:r>
        <w:rPr>
          <w:rFonts w:ascii="Arial" w:eastAsia="Arial" w:hAnsi="Arial" w:cs="Arial"/>
          <w:w w:val="79"/>
        </w:rPr>
        <w:t>nor</w:t>
      </w:r>
      <w:r>
        <w:rPr>
          <w:rFonts w:ascii="Arial" w:eastAsia="Arial" w:hAnsi="Arial" w:cs="Arial"/>
        </w:rPr>
        <w:t xml:space="preserve"> </w:t>
      </w:r>
      <w:r>
        <w:rPr>
          <w:rFonts w:ascii="Arial" w:eastAsia="Arial" w:hAnsi="Arial" w:cs="Arial"/>
          <w:w w:val="79"/>
        </w:rPr>
        <w:t>has</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part</w:t>
      </w:r>
      <w:r>
        <w:rPr>
          <w:rFonts w:ascii="Arial" w:eastAsia="Arial" w:hAnsi="Arial" w:cs="Arial"/>
        </w:rPr>
        <w:t xml:space="preserve"> </w:t>
      </w:r>
      <w:r>
        <w:rPr>
          <w:rFonts w:ascii="Arial" w:eastAsia="Arial" w:hAnsi="Arial" w:cs="Arial"/>
          <w:w w:val="79"/>
        </w:rPr>
        <w:t>been</w:t>
      </w:r>
      <w:r>
        <w:rPr>
          <w:rFonts w:ascii="Arial" w:eastAsia="Arial" w:hAnsi="Arial" w:cs="Arial"/>
        </w:rPr>
        <w:t xml:space="preserve"> </w:t>
      </w:r>
      <w:r>
        <w:rPr>
          <w:rFonts w:ascii="Arial" w:eastAsia="Arial" w:hAnsi="Arial" w:cs="Arial"/>
          <w:w w:val="79"/>
        </w:rPr>
        <w:t>written</w:t>
      </w:r>
      <w:r>
        <w:rPr>
          <w:rFonts w:ascii="Arial" w:eastAsia="Arial" w:hAnsi="Arial" w:cs="Arial"/>
        </w:rPr>
        <w:t xml:space="preserve"> </w:t>
      </w:r>
      <w:r>
        <w:rPr>
          <w:rFonts w:ascii="Arial" w:eastAsia="Arial" w:hAnsi="Arial" w:cs="Arial"/>
          <w:w w:val="79"/>
        </w:rPr>
        <w:t>for</w:t>
      </w:r>
      <w:r>
        <w:rPr>
          <w:rFonts w:ascii="Arial" w:eastAsia="Arial" w:hAnsi="Arial" w:cs="Arial"/>
        </w:rPr>
        <w:t xml:space="preserve"> </w:t>
      </w:r>
      <w:r>
        <w:rPr>
          <w:rFonts w:ascii="Arial" w:eastAsia="Arial" w:hAnsi="Arial" w:cs="Arial"/>
          <w:w w:val="79"/>
        </w:rPr>
        <w:t>me</w:t>
      </w:r>
      <w:r>
        <w:rPr>
          <w:rFonts w:ascii="Arial" w:eastAsia="Arial" w:hAnsi="Arial" w:cs="Arial"/>
        </w:rPr>
        <w:t xml:space="preserve"> </w:t>
      </w:r>
      <w:r>
        <w:rPr>
          <w:rFonts w:ascii="Arial" w:eastAsia="Arial" w:hAnsi="Arial" w:cs="Arial"/>
          <w:w w:val="79"/>
        </w:rPr>
        <w:t>by</w:t>
      </w:r>
      <w:r>
        <w:rPr>
          <w:rFonts w:ascii="Arial" w:eastAsia="Arial" w:hAnsi="Arial" w:cs="Arial"/>
        </w:rPr>
        <w:t xml:space="preserve"> </w:t>
      </w:r>
      <w:r>
        <w:rPr>
          <w:rFonts w:ascii="Arial" w:eastAsia="Arial" w:hAnsi="Arial" w:cs="Arial"/>
          <w:w w:val="79"/>
        </w:rPr>
        <w:t>another</w:t>
      </w:r>
      <w:r>
        <w:rPr>
          <w:rFonts w:ascii="Arial" w:eastAsia="Arial" w:hAnsi="Arial" w:cs="Arial"/>
        </w:rPr>
        <w:t xml:space="preserve"> </w:t>
      </w:r>
      <w:r>
        <w:rPr>
          <w:rFonts w:ascii="Arial" w:eastAsia="Arial" w:hAnsi="Arial" w:cs="Arial"/>
          <w:w w:val="79"/>
        </w:rPr>
        <w:t>person.</w:t>
      </w:r>
    </w:p>
    <w:p w14:paraId="5A45D08C" w14:textId="77777777" w:rsidR="00171959" w:rsidRDefault="00171959">
      <w:pPr>
        <w:spacing w:before="7" w:line="160" w:lineRule="exact"/>
        <w:rPr>
          <w:sz w:val="17"/>
          <w:szCs w:val="17"/>
        </w:rPr>
      </w:pPr>
    </w:p>
    <w:p w14:paraId="435E6C0B" w14:textId="77777777" w:rsidR="00171959" w:rsidRDefault="006E682B">
      <w:pPr>
        <w:ind w:left="248"/>
        <w:rPr>
          <w:rFonts w:ascii="Arial" w:eastAsia="Arial" w:hAnsi="Arial" w:cs="Arial"/>
        </w:rPr>
      </w:pPr>
      <w:r>
        <w:rPr>
          <w:rFonts w:ascii="Arial" w:eastAsia="Arial" w:hAnsi="Arial" w:cs="Arial"/>
          <w:w w:val="79"/>
        </w:rPr>
        <w:t>Student</w:t>
      </w:r>
      <w:r>
        <w:rPr>
          <w:rFonts w:ascii="Arial" w:eastAsia="Arial" w:hAnsi="Arial" w:cs="Arial"/>
        </w:rPr>
        <w:t xml:space="preserve"> </w:t>
      </w:r>
      <w:r>
        <w:rPr>
          <w:rFonts w:ascii="Arial" w:eastAsia="Arial" w:hAnsi="Arial" w:cs="Arial"/>
          <w:w w:val="79"/>
        </w:rPr>
        <w:t>Details</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ID</w:t>
      </w:r>
      <w:r>
        <w:rPr>
          <w:rFonts w:ascii="Arial" w:eastAsia="Arial" w:hAnsi="Arial" w:cs="Arial"/>
        </w:rPr>
        <w:t xml:space="preserve"> </w:t>
      </w:r>
      <w:r>
        <w:rPr>
          <w:rFonts w:ascii="Arial" w:eastAsia="Arial" w:hAnsi="Arial" w:cs="Arial"/>
          <w:w w:val="79"/>
        </w:rPr>
        <w:t>Number</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Name</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Signature</w:t>
      </w:r>
    </w:p>
    <w:p w14:paraId="1863AC07" w14:textId="77777777" w:rsidR="00171959" w:rsidRDefault="00171959">
      <w:pPr>
        <w:spacing w:before="8" w:line="100" w:lineRule="exact"/>
        <w:rPr>
          <w:sz w:val="11"/>
          <w:szCs w:val="11"/>
        </w:rPr>
      </w:pPr>
    </w:p>
    <w:p w14:paraId="42CB4DB4" w14:textId="6B31610F" w:rsidR="00171959" w:rsidRDefault="006E682B">
      <w:pPr>
        <w:ind w:left="248"/>
        <w:rPr>
          <w:rFonts w:ascii="Arial" w:eastAsia="Arial" w:hAnsi="Arial" w:cs="Arial"/>
        </w:rPr>
      </w:pPr>
      <w:r>
        <w:pict w14:anchorId="50CC84A9">
          <v:group id="_x0000_s1082" style="position:absolute;left:0;text-align:left;margin-left:28.8pt;margin-top:-20.5pt;width:542.55pt;height:35.9pt;z-index:-251660288;mso-position-horizontal-relative:page" coordorigin="576,-410" coordsize="10851,718">
            <v:shape id="_x0000_s1097" style="position:absolute;left:2021;top:-400;width:105;height:348" coordorigin="2021,-400" coordsize="105,348" path="m2021,-52r105,l2126,-400r-105,l2021,-52xe" fillcolor="#e6e6e6" stroked="f">
              <v:path arrowok="t"/>
            </v:shape>
            <v:shape id="_x0000_s1096" style="position:absolute;left:586;top:-400;width:122;height:348" coordorigin="586,-400" coordsize="122,348" path="m586,-52r122,l708,-400r-122,l586,-52xe" fillcolor="#e6e6e6" stroked="f">
              <v:path arrowok="t"/>
            </v:shape>
            <v:shape id="_x0000_s1095" style="position:absolute;left:708;top:-400;width:1313;height:348" coordorigin="708,-400" coordsize="1313,348" path="m708,-52r1313,l2021,-400r-1313,l708,-52xe" fillcolor="#e6e6e6" stroked="f">
              <v:path arrowok="t"/>
            </v:shape>
            <v:shape id="_x0000_s1094" style="position:absolute;left:2112;top:-400;width:122;height:348" coordorigin="2112,-400" coordsize="122,348" path="m2112,-52r122,l2234,-400r-122,l2112,-52xe" fillcolor="#e6e6e6" stroked="f">
              <v:path arrowok="t"/>
            </v:shape>
            <v:shape id="_x0000_s1093" style="position:absolute;left:4428;top:-400;width:108;height:348" coordorigin="4428,-400" coordsize="108,348" path="m4428,-52r108,l4536,-400r-108,l4428,-52xe" fillcolor="#e6e6e6" stroked="f">
              <v:path arrowok="t"/>
            </v:shape>
            <v:shape id="_x0000_s1092" style="position:absolute;left:2234;top:-400;width:2194;height:348" coordorigin="2234,-400" coordsize="2194,348" path="m2234,-52r2194,l4428,-400r-2194,l2234,-52xe" fillcolor="#e6e6e6" stroked="f">
              <v:path arrowok="t"/>
            </v:shape>
            <v:shape id="_x0000_s1091" style="position:absolute;left:4522;top:-400;width:122;height:348" coordorigin="4522,-400" coordsize="122,348" path="m4522,-52r122,l4644,-400r-122,l4522,-52xe" fillcolor="#e6e6e6" stroked="f">
              <v:path arrowok="t"/>
            </v:shape>
            <v:shape id="_x0000_s1090" style="position:absolute;left:7870;top:-400;width:108;height:348" coordorigin="7870,-400" coordsize="108,348" path="m7870,-52r108,l7978,-400r-108,l7870,-52xe" fillcolor="#e6e6e6" stroked="f">
              <v:path arrowok="t"/>
            </v:shape>
            <v:shape id="_x0000_s1089" style="position:absolute;left:4644;top:-400;width:3226;height:348" coordorigin="4644,-400" coordsize="3226,348" path="m4644,-52r3226,l7870,-400r-3226,l4644,-52xe" fillcolor="#e6e6e6" stroked="f">
              <v:path arrowok="t"/>
            </v:shape>
            <v:shape id="_x0000_s1088" style="position:absolute;left:7963;top:-400;width:123;height:348" coordorigin="7963,-400" coordsize="123,348" path="m7963,-52r123,l8086,-400r-123,l7963,-52xe" fillcolor="#e6e6e6" stroked="f">
              <v:path arrowok="t"/>
            </v:shape>
            <v:shape id="_x0000_s1087" style="position:absolute;left:11311;top:-400;width:106;height:348" coordorigin="11311,-400" coordsize="106,348" path="m11311,-52r106,l11417,-400r-106,l11311,-52xe" fillcolor="#e6e6e6" stroked="f">
              <v:path arrowok="t"/>
            </v:shape>
            <v:shape id="_x0000_s1086" style="position:absolute;left:8086;top:-400;width:3225;height:348" coordorigin="8086,-400" coordsize="3225,348" path="m8086,-52r3225,l11311,-400r-3225,l8086,-52xe" fillcolor="#e6e6e6" stroked="f">
              <v:path arrowok="t"/>
            </v:shape>
            <v:shape id="_x0000_s1085" style="position:absolute;left:2021;top:-52;width:105;height:350" coordorigin="2021,-52" coordsize="105,350" path="m2021,298r105,l2126,-52r-105,l2021,298xe" fillcolor="#e6e6e6" stroked="f">
              <v:path arrowok="t"/>
            </v:shape>
            <v:shape id="_x0000_s1084" style="position:absolute;left:586;top:-52;width:122;height:350" coordorigin="586,-52" coordsize="122,350" path="m586,298r122,l708,-52r-122,l586,298xe" fillcolor="#e6e6e6" stroked="f">
              <v:path arrowok="t"/>
            </v:shape>
            <v:shape id="_x0000_s1083" style="position:absolute;left:708;top:-52;width:1313;height:350" coordorigin="708,-52" coordsize="1313,350" path="m708,298r1313,l2021,-52r-1313,l708,298xe" fillcolor="#e6e6e6" stroked="f">
              <v:path arrowok="t"/>
            </v:shape>
            <w10:wrap anchorx="page"/>
          </v:group>
        </w:pict>
      </w:r>
      <w:r>
        <w:rPr>
          <w:rFonts w:ascii="Arial" w:eastAsia="Arial" w:hAnsi="Arial" w:cs="Arial"/>
          <w:w w:val="79"/>
        </w:rPr>
        <w:t>Student</w:t>
      </w:r>
      <w:r>
        <w:rPr>
          <w:rFonts w:ascii="Arial" w:eastAsia="Arial" w:hAnsi="Arial" w:cs="Arial"/>
        </w:rPr>
        <w:t xml:space="preserve"> </w:t>
      </w:r>
      <w:r>
        <w:rPr>
          <w:rFonts w:ascii="Arial" w:eastAsia="Arial" w:hAnsi="Arial" w:cs="Arial"/>
          <w:w w:val="79"/>
        </w:rPr>
        <w:t>1</w:t>
      </w:r>
      <w:r w:rsidR="00E27F2A">
        <w:rPr>
          <w:rFonts w:ascii="Arial" w:eastAsia="Arial" w:hAnsi="Arial" w:cs="Arial"/>
          <w:w w:val="79"/>
        </w:rPr>
        <w:t xml:space="preserve">                  102765631                                      Munaamullah Khan                                                Munaam</w:t>
      </w:r>
    </w:p>
    <w:p w14:paraId="0C70BEF9" w14:textId="77777777" w:rsidR="00171959" w:rsidRDefault="00171959">
      <w:pPr>
        <w:spacing w:line="120" w:lineRule="exact"/>
        <w:rPr>
          <w:sz w:val="12"/>
          <w:szCs w:val="12"/>
        </w:rPr>
      </w:pPr>
    </w:p>
    <w:p w14:paraId="5C5AFBFF" w14:textId="77777777" w:rsidR="00171959" w:rsidRDefault="006E682B">
      <w:pPr>
        <w:ind w:left="248"/>
        <w:rPr>
          <w:rFonts w:ascii="Arial" w:eastAsia="Arial" w:hAnsi="Arial" w:cs="Arial"/>
        </w:rPr>
      </w:pPr>
      <w:r>
        <w:rPr>
          <w:rFonts w:ascii="Arial" w:eastAsia="Arial" w:hAnsi="Arial" w:cs="Arial"/>
          <w:w w:val="79"/>
        </w:rPr>
        <w:t>To</w:t>
      </w:r>
      <w:r>
        <w:rPr>
          <w:rFonts w:ascii="Arial" w:eastAsia="Arial" w:hAnsi="Arial" w:cs="Arial"/>
        </w:rPr>
        <w:t xml:space="preserve"> </w:t>
      </w:r>
      <w:r>
        <w:rPr>
          <w:rFonts w:ascii="Arial" w:eastAsia="Arial" w:hAnsi="Arial" w:cs="Arial"/>
          <w:w w:val="79"/>
        </w:rPr>
        <w:t>be</w:t>
      </w:r>
      <w:r>
        <w:rPr>
          <w:rFonts w:ascii="Arial" w:eastAsia="Arial" w:hAnsi="Arial" w:cs="Arial"/>
        </w:rPr>
        <w:t xml:space="preserve"> </w:t>
      </w:r>
      <w:r>
        <w:rPr>
          <w:rFonts w:ascii="Arial" w:eastAsia="Arial" w:hAnsi="Arial" w:cs="Arial"/>
          <w:w w:val="79"/>
        </w:rPr>
        <w:t>completed</w:t>
      </w:r>
      <w:r>
        <w:rPr>
          <w:rFonts w:ascii="Arial" w:eastAsia="Arial" w:hAnsi="Arial" w:cs="Arial"/>
        </w:rPr>
        <w:t xml:space="preserve"> </w:t>
      </w:r>
      <w:r>
        <w:rPr>
          <w:rFonts w:ascii="Arial" w:eastAsia="Arial" w:hAnsi="Arial" w:cs="Arial"/>
          <w:w w:val="79"/>
        </w:rPr>
        <w:t>if</w:t>
      </w:r>
      <w:r>
        <w:rPr>
          <w:rFonts w:ascii="Arial" w:eastAsia="Arial" w:hAnsi="Arial" w:cs="Arial"/>
        </w:rPr>
        <w:t xml:space="preserve"> </w:t>
      </w:r>
      <w:r>
        <w:rPr>
          <w:rFonts w:ascii="Arial" w:eastAsia="Arial" w:hAnsi="Arial" w:cs="Arial"/>
          <w:w w:val="79"/>
        </w:rPr>
        <w:t>this</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a</w:t>
      </w:r>
      <w:r>
        <w:rPr>
          <w:rFonts w:ascii="Arial" w:eastAsia="Arial" w:hAnsi="Arial" w:cs="Arial"/>
        </w:rPr>
        <w:t xml:space="preserve"> </w:t>
      </w:r>
      <w:r>
        <w:rPr>
          <w:rFonts w:ascii="Arial" w:eastAsia="Arial" w:hAnsi="Arial" w:cs="Arial"/>
          <w:w w:val="79"/>
        </w:rPr>
        <w:t>group</w:t>
      </w:r>
      <w:r>
        <w:rPr>
          <w:rFonts w:ascii="Arial" w:eastAsia="Arial" w:hAnsi="Arial" w:cs="Arial"/>
        </w:rPr>
        <w:t xml:space="preserve"> </w:t>
      </w:r>
      <w:r>
        <w:rPr>
          <w:rFonts w:ascii="Arial" w:eastAsia="Arial" w:hAnsi="Arial" w:cs="Arial"/>
          <w:w w:val="79"/>
        </w:rPr>
        <w:t>assignment</w:t>
      </w:r>
    </w:p>
    <w:p w14:paraId="29823F8D" w14:textId="77777777" w:rsidR="00171959" w:rsidRDefault="00171959">
      <w:pPr>
        <w:spacing w:before="6" w:line="120" w:lineRule="exact"/>
        <w:rPr>
          <w:sz w:val="12"/>
          <w:szCs w:val="12"/>
        </w:rPr>
      </w:pPr>
    </w:p>
    <w:p w14:paraId="04CCDCDE" w14:textId="77777777" w:rsidR="00171959" w:rsidRDefault="006E682B">
      <w:pPr>
        <w:spacing w:line="220" w:lineRule="exact"/>
        <w:ind w:left="248" w:right="406"/>
        <w:rPr>
          <w:rFonts w:ascii="Arial" w:eastAsia="Arial" w:hAnsi="Arial" w:cs="Arial"/>
        </w:rPr>
      </w:pPr>
      <w:r>
        <w:rPr>
          <w:rFonts w:ascii="Arial" w:eastAsia="Arial" w:hAnsi="Arial" w:cs="Arial"/>
          <w:w w:val="79"/>
        </w:rPr>
        <w:t>We</w:t>
      </w:r>
      <w:r>
        <w:rPr>
          <w:rFonts w:ascii="Arial" w:eastAsia="Arial" w:hAnsi="Arial" w:cs="Arial"/>
        </w:rPr>
        <w:t xml:space="preserve"> </w:t>
      </w:r>
      <w:r>
        <w:rPr>
          <w:rFonts w:ascii="Arial" w:eastAsia="Arial" w:hAnsi="Arial" w:cs="Arial"/>
          <w:w w:val="79"/>
        </w:rPr>
        <w:t>declare</w:t>
      </w:r>
      <w:r>
        <w:rPr>
          <w:rFonts w:ascii="Arial" w:eastAsia="Arial" w:hAnsi="Arial" w:cs="Arial"/>
        </w:rPr>
        <w:t xml:space="preserve"> </w:t>
      </w:r>
      <w:r>
        <w:rPr>
          <w:rFonts w:ascii="Arial" w:eastAsia="Arial" w:hAnsi="Arial" w:cs="Arial"/>
          <w:w w:val="79"/>
        </w:rPr>
        <w:t>that</w:t>
      </w:r>
      <w:r>
        <w:rPr>
          <w:rFonts w:ascii="Arial" w:eastAsia="Arial" w:hAnsi="Arial" w:cs="Arial"/>
        </w:rPr>
        <w:t xml:space="preserve"> </w:t>
      </w:r>
      <w:r>
        <w:rPr>
          <w:rFonts w:ascii="Arial" w:eastAsia="Arial" w:hAnsi="Arial" w:cs="Arial"/>
          <w:w w:val="79"/>
        </w:rPr>
        <w:t>this</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a</w:t>
      </w:r>
      <w:r>
        <w:rPr>
          <w:rFonts w:ascii="Arial" w:eastAsia="Arial" w:hAnsi="Arial" w:cs="Arial"/>
        </w:rPr>
        <w:t xml:space="preserve"> </w:t>
      </w:r>
      <w:r>
        <w:rPr>
          <w:rFonts w:ascii="Arial" w:eastAsia="Arial" w:hAnsi="Arial" w:cs="Arial"/>
          <w:w w:val="79"/>
        </w:rPr>
        <w:t>group</w:t>
      </w:r>
      <w:r>
        <w:rPr>
          <w:rFonts w:ascii="Arial" w:eastAsia="Arial" w:hAnsi="Arial" w:cs="Arial"/>
        </w:rPr>
        <w:t xml:space="preserve"> </w:t>
      </w:r>
      <w:r>
        <w:rPr>
          <w:rFonts w:ascii="Arial" w:eastAsia="Arial" w:hAnsi="Arial" w:cs="Arial"/>
          <w:w w:val="79"/>
        </w:rPr>
        <w:t>assignment</w:t>
      </w:r>
      <w:r>
        <w:rPr>
          <w:rFonts w:ascii="Arial" w:eastAsia="Arial" w:hAnsi="Arial" w:cs="Arial"/>
        </w:rPr>
        <w:t xml:space="preserve"> </w:t>
      </w:r>
      <w:r>
        <w:rPr>
          <w:rFonts w:ascii="Arial" w:eastAsia="Arial" w:hAnsi="Arial" w:cs="Arial"/>
          <w:w w:val="79"/>
        </w:rPr>
        <w:t>and</w:t>
      </w:r>
      <w:r>
        <w:rPr>
          <w:rFonts w:ascii="Arial" w:eastAsia="Arial" w:hAnsi="Arial" w:cs="Arial"/>
        </w:rPr>
        <w:t xml:space="preserve"> </w:t>
      </w:r>
      <w:r>
        <w:rPr>
          <w:rFonts w:ascii="Arial" w:eastAsia="Arial" w:hAnsi="Arial" w:cs="Arial"/>
          <w:w w:val="79"/>
        </w:rPr>
        <w:t>that</w:t>
      </w:r>
      <w:r>
        <w:rPr>
          <w:rFonts w:ascii="Arial" w:eastAsia="Arial" w:hAnsi="Arial" w:cs="Arial"/>
        </w:rPr>
        <w:t xml:space="preserve"> </w:t>
      </w:r>
      <w:r>
        <w:rPr>
          <w:rFonts w:ascii="Arial" w:eastAsia="Arial" w:hAnsi="Arial" w:cs="Arial"/>
          <w:w w:val="79"/>
        </w:rPr>
        <w:t>no</w:t>
      </w:r>
      <w:r>
        <w:rPr>
          <w:rFonts w:ascii="Arial" w:eastAsia="Arial" w:hAnsi="Arial" w:cs="Arial"/>
        </w:rPr>
        <w:t xml:space="preserve"> </w:t>
      </w:r>
      <w:r>
        <w:rPr>
          <w:rFonts w:ascii="Arial" w:eastAsia="Arial" w:hAnsi="Arial" w:cs="Arial"/>
          <w:w w:val="79"/>
        </w:rPr>
        <w:t>part</w:t>
      </w:r>
      <w:r>
        <w:rPr>
          <w:rFonts w:ascii="Arial" w:eastAsia="Arial" w:hAnsi="Arial" w:cs="Arial"/>
        </w:rPr>
        <w:t xml:space="preserve"> </w:t>
      </w:r>
      <w:r>
        <w:rPr>
          <w:rFonts w:ascii="Arial" w:eastAsia="Arial" w:hAnsi="Arial" w:cs="Arial"/>
          <w:w w:val="79"/>
        </w:rPr>
        <w:t>of</w:t>
      </w:r>
      <w:r>
        <w:rPr>
          <w:rFonts w:ascii="Arial" w:eastAsia="Arial" w:hAnsi="Arial" w:cs="Arial"/>
        </w:rPr>
        <w:t xml:space="preserve"> </w:t>
      </w:r>
      <w:r>
        <w:rPr>
          <w:rFonts w:ascii="Arial" w:eastAsia="Arial" w:hAnsi="Arial" w:cs="Arial"/>
          <w:w w:val="79"/>
        </w:rPr>
        <w:t>this</w:t>
      </w:r>
      <w:r>
        <w:rPr>
          <w:rFonts w:ascii="Arial" w:eastAsia="Arial" w:hAnsi="Arial" w:cs="Arial"/>
        </w:rPr>
        <w:t xml:space="preserve"> </w:t>
      </w:r>
      <w:r>
        <w:rPr>
          <w:rFonts w:ascii="Arial" w:eastAsia="Arial" w:hAnsi="Arial" w:cs="Arial"/>
          <w:w w:val="79"/>
        </w:rPr>
        <w:t>submission</w:t>
      </w:r>
      <w:r>
        <w:rPr>
          <w:rFonts w:ascii="Arial" w:eastAsia="Arial" w:hAnsi="Arial" w:cs="Arial"/>
        </w:rPr>
        <w:t xml:space="preserve"> </w:t>
      </w:r>
      <w:r>
        <w:rPr>
          <w:rFonts w:ascii="Arial" w:eastAsia="Arial" w:hAnsi="Arial" w:cs="Arial"/>
          <w:w w:val="79"/>
        </w:rPr>
        <w:t>has</w:t>
      </w:r>
      <w:r>
        <w:rPr>
          <w:rFonts w:ascii="Arial" w:eastAsia="Arial" w:hAnsi="Arial" w:cs="Arial"/>
        </w:rPr>
        <w:t xml:space="preserve"> </w:t>
      </w:r>
      <w:r>
        <w:rPr>
          <w:rFonts w:ascii="Arial" w:eastAsia="Arial" w:hAnsi="Arial" w:cs="Arial"/>
          <w:w w:val="79"/>
        </w:rPr>
        <w:t>been</w:t>
      </w:r>
      <w:r>
        <w:rPr>
          <w:rFonts w:ascii="Arial" w:eastAsia="Arial" w:hAnsi="Arial" w:cs="Arial"/>
        </w:rPr>
        <w:t xml:space="preserve"> </w:t>
      </w:r>
      <w:r>
        <w:rPr>
          <w:rFonts w:ascii="Arial" w:eastAsia="Arial" w:hAnsi="Arial" w:cs="Arial"/>
          <w:w w:val="79"/>
        </w:rPr>
        <w:t>copied</w:t>
      </w:r>
      <w:r>
        <w:rPr>
          <w:rFonts w:ascii="Arial" w:eastAsia="Arial" w:hAnsi="Arial" w:cs="Arial"/>
        </w:rPr>
        <w:t xml:space="preserve"> </w:t>
      </w:r>
      <w:r>
        <w:rPr>
          <w:rFonts w:ascii="Arial" w:eastAsia="Arial" w:hAnsi="Arial" w:cs="Arial"/>
          <w:w w:val="79"/>
        </w:rPr>
        <w:t>from</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other</w:t>
      </w:r>
      <w:r>
        <w:rPr>
          <w:rFonts w:ascii="Arial" w:eastAsia="Arial" w:hAnsi="Arial" w:cs="Arial"/>
        </w:rPr>
        <w:t xml:space="preserve"> </w:t>
      </w:r>
      <w:r>
        <w:rPr>
          <w:rFonts w:ascii="Arial" w:eastAsia="Arial" w:hAnsi="Arial" w:cs="Arial"/>
          <w:w w:val="79"/>
        </w:rPr>
        <w:t>student's</w:t>
      </w:r>
      <w:r>
        <w:rPr>
          <w:rFonts w:ascii="Arial" w:eastAsia="Arial" w:hAnsi="Arial" w:cs="Arial"/>
        </w:rPr>
        <w:t xml:space="preserve"> </w:t>
      </w:r>
      <w:r>
        <w:rPr>
          <w:rFonts w:ascii="Arial" w:eastAsia="Arial" w:hAnsi="Arial" w:cs="Arial"/>
          <w:w w:val="79"/>
        </w:rPr>
        <w:t>work</w:t>
      </w:r>
      <w:r>
        <w:rPr>
          <w:rFonts w:ascii="Arial" w:eastAsia="Arial" w:hAnsi="Arial" w:cs="Arial"/>
        </w:rPr>
        <w:t xml:space="preserve"> </w:t>
      </w:r>
      <w:r>
        <w:rPr>
          <w:rFonts w:ascii="Arial" w:eastAsia="Arial" w:hAnsi="Arial" w:cs="Arial"/>
          <w:w w:val="79"/>
        </w:rPr>
        <w:t>or</w:t>
      </w:r>
      <w:r>
        <w:rPr>
          <w:rFonts w:ascii="Arial" w:eastAsia="Arial" w:hAnsi="Arial" w:cs="Arial"/>
        </w:rPr>
        <w:t xml:space="preserve"> </w:t>
      </w:r>
      <w:r>
        <w:rPr>
          <w:rFonts w:ascii="Arial" w:eastAsia="Arial" w:hAnsi="Arial" w:cs="Arial"/>
          <w:w w:val="79"/>
        </w:rPr>
        <w:t>from</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other source</w:t>
      </w:r>
      <w:r>
        <w:rPr>
          <w:rFonts w:ascii="Arial" w:eastAsia="Arial" w:hAnsi="Arial" w:cs="Arial"/>
        </w:rPr>
        <w:t xml:space="preserve"> </w:t>
      </w:r>
      <w:r>
        <w:rPr>
          <w:rFonts w:ascii="Arial" w:eastAsia="Arial" w:hAnsi="Arial" w:cs="Arial"/>
          <w:w w:val="79"/>
        </w:rPr>
        <w:t>except</w:t>
      </w:r>
      <w:r>
        <w:rPr>
          <w:rFonts w:ascii="Arial" w:eastAsia="Arial" w:hAnsi="Arial" w:cs="Arial"/>
        </w:rPr>
        <w:t xml:space="preserve"> </w:t>
      </w:r>
      <w:r>
        <w:rPr>
          <w:rFonts w:ascii="Arial" w:eastAsia="Arial" w:hAnsi="Arial" w:cs="Arial"/>
          <w:w w:val="79"/>
        </w:rPr>
        <w:t>where</w:t>
      </w:r>
      <w:r>
        <w:rPr>
          <w:rFonts w:ascii="Arial" w:eastAsia="Arial" w:hAnsi="Arial" w:cs="Arial"/>
        </w:rPr>
        <w:t xml:space="preserve"> </w:t>
      </w:r>
      <w:r>
        <w:rPr>
          <w:rFonts w:ascii="Arial" w:eastAsia="Arial" w:hAnsi="Arial" w:cs="Arial"/>
          <w:w w:val="79"/>
        </w:rPr>
        <w:t>due</w:t>
      </w:r>
      <w:r>
        <w:rPr>
          <w:rFonts w:ascii="Arial" w:eastAsia="Arial" w:hAnsi="Arial" w:cs="Arial"/>
        </w:rPr>
        <w:t xml:space="preserve"> </w:t>
      </w:r>
      <w:r>
        <w:rPr>
          <w:rFonts w:ascii="Arial" w:eastAsia="Arial" w:hAnsi="Arial" w:cs="Arial"/>
          <w:w w:val="79"/>
        </w:rPr>
        <w:t>acknowledgment</w:t>
      </w:r>
      <w:r>
        <w:rPr>
          <w:rFonts w:ascii="Arial" w:eastAsia="Arial" w:hAnsi="Arial" w:cs="Arial"/>
        </w:rPr>
        <w:t xml:space="preserve"> </w:t>
      </w:r>
      <w:r>
        <w:rPr>
          <w:rFonts w:ascii="Arial" w:eastAsia="Arial" w:hAnsi="Arial" w:cs="Arial"/>
          <w:w w:val="79"/>
        </w:rPr>
        <w:t>is</w:t>
      </w:r>
      <w:r>
        <w:rPr>
          <w:rFonts w:ascii="Arial" w:eastAsia="Arial" w:hAnsi="Arial" w:cs="Arial"/>
        </w:rPr>
        <w:t xml:space="preserve"> </w:t>
      </w:r>
      <w:r>
        <w:rPr>
          <w:rFonts w:ascii="Arial" w:eastAsia="Arial" w:hAnsi="Arial" w:cs="Arial"/>
          <w:w w:val="79"/>
        </w:rPr>
        <w:t>made</w:t>
      </w:r>
      <w:r>
        <w:rPr>
          <w:rFonts w:ascii="Arial" w:eastAsia="Arial" w:hAnsi="Arial" w:cs="Arial"/>
        </w:rPr>
        <w:t xml:space="preserve"> </w:t>
      </w:r>
      <w:r>
        <w:rPr>
          <w:rFonts w:ascii="Arial" w:eastAsia="Arial" w:hAnsi="Arial" w:cs="Arial"/>
          <w:w w:val="79"/>
        </w:rPr>
        <w:t>explicitly</w:t>
      </w:r>
      <w:r>
        <w:rPr>
          <w:rFonts w:ascii="Arial" w:eastAsia="Arial" w:hAnsi="Arial" w:cs="Arial"/>
        </w:rPr>
        <w:t xml:space="preserve"> </w:t>
      </w:r>
      <w:r>
        <w:rPr>
          <w:rFonts w:ascii="Arial" w:eastAsia="Arial" w:hAnsi="Arial" w:cs="Arial"/>
          <w:w w:val="79"/>
        </w:rPr>
        <w:t>in</w:t>
      </w:r>
      <w:r>
        <w:rPr>
          <w:rFonts w:ascii="Arial" w:eastAsia="Arial" w:hAnsi="Arial" w:cs="Arial"/>
        </w:rPr>
        <w:t xml:space="preserve"> </w:t>
      </w:r>
      <w:r>
        <w:rPr>
          <w:rFonts w:ascii="Arial" w:eastAsia="Arial" w:hAnsi="Arial" w:cs="Arial"/>
          <w:w w:val="79"/>
        </w:rPr>
        <w:t>the</w:t>
      </w:r>
      <w:r>
        <w:rPr>
          <w:rFonts w:ascii="Arial" w:eastAsia="Arial" w:hAnsi="Arial" w:cs="Arial"/>
        </w:rPr>
        <w:t xml:space="preserve"> </w:t>
      </w:r>
      <w:r>
        <w:rPr>
          <w:rFonts w:ascii="Arial" w:eastAsia="Arial" w:hAnsi="Arial" w:cs="Arial"/>
          <w:w w:val="79"/>
        </w:rPr>
        <w:t>text,</w:t>
      </w:r>
      <w:r>
        <w:rPr>
          <w:rFonts w:ascii="Arial" w:eastAsia="Arial" w:hAnsi="Arial" w:cs="Arial"/>
        </w:rPr>
        <w:t xml:space="preserve"> </w:t>
      </w:r>
      <w:r>
        <w:rPr>
          <w:rFonts w:ascii="Arial" w:eastAsia="Arial" w:hAnsi="Arial" w:cs="Arial"/>
          <w:w w:val="79"/>
        </w:rPr>
        <w:t>nor</w:t>
      </w:r>
      <w:r>
        <w:rPr>
          <w:rFonts w:ascii="Arial" w:eastAsia="Arial" w:hAnsi="Arial" w:cs="Arial"/>
        </w:rPr>
        <w:t xml:space="preserve"> </w:t>
      </w:r>
      <w:r>
        <w:rPr>
          <w:rFonts w:ascii="Arial" w:eastAsia="Arial" w:hAnsi="Arial" w:cs="Arial"/>
          <w:w w:val="79"/>
        </w:rPr>
        <w:t>has</w:t>
      </w:r>
      <w:r>
        <w:rPr>
          <w:rFonts w:ascii="Arial" w:eastAsia="Arial" w:hAnsi="Arial" w:cs="Arial"/>
        </w:rPr>
        <w:t xml:space="preserve"> </w:t>
      </w:r>
      <w:r>
        <w:rPr>
          <w:rFonts w:ascii="Arial" w:eastAsia="Arial" w:hAnsi="Arial" w:cs="Arial"/>
          <w:w w:val="79"/>
        </w:rPr>
        <w:t>any</w:t>
      </w:r>
      <w:r>
        <w:rPr>
          <w:rFonts w:ascii="Arial" w:eastAsia="Arial" w:hAnsi="Arial" w:cs="Arial"/>
        </w:rPr>
        <w:t xml:space="preserve"> </w:t>
      </w:r>
      <w:r>
        <w:rPr>
          <w:rFonts w:ascii="Arial" w:eastAsia="Arial" w:hAnsi="Arial" w:cs="Arial"/>
          <w:w w:val="79"/>
        </w:rPr>
        <w:t>part</w:t>
      </w:r>
      <w:r>
        <w:rPr>
          <w:rFonts w:ascii="Arial" w:eastAsia="Arial" w:hAnsi="Arial" w:cs="Arial"/>
        </w:rPr>
        <w:t xml:space="preserve"> </w:t>
      </w:r>
      <w:r>
        <w:rPr>
          <w:rFonts w:ascii="Arial" w:eastAsia="Arial" w:hAnsi="Arial" w:cs="Arial"/>
          <w:w w:val="79"/>
        </w:rPr>
        <w:t>been</w:t>
      </w:r>
      <w:r>
        <w:rPr>
          <w:rFonts w:ascii="Arial" w:eastAsia="Arial" w:hAnsi="Arial" w:cs="Arial"/>
        </w:rPr>
        <w:t xml:space="preserve"> </w:t>
      </w:r>
      <w:r>
        <w:rPr>
          <w:rFonts w:ascii="Arial" w:eastAsia="Arial" w:hAnsi="Arial" w:cs="Arial"/>
          <w:w w:val="79"/>
        </w:rPr>
        <w:t>written</w:t>
      </w:r>
      <w:r>
        <w:rPr>
          <w:rFonts w:ascii="Arial" w:eastAsia="Arial" w:hAnsi="Arial" w:cs="Arial"/>
        </w:rPr>
        <w:t xml:space="preserve"> </w:t>
      </w:r>
      <w:r>
        <w:rPr>
          <w:rFonts w:ascii="Arial" w:eastAsia="Arial" w:hAnsi="Arial" w:cs="Arial"/>
          <w:w w:val="79"/>
        </w:rPr>
        <w:t>for</w:t>
      </w:r>
      <w:r>
        <w:rPr>
          <w:rFonts w:ascii="Arial" w:eastAsia="Arial" w:hAnsi="Arial" w:cs="Arial"/>
        </w:rPr>
        <w:t xml:space="preserve"> </w:t>
      </w:r>
      <w:r>
        <w:rPr>
          <w:rFonts w:ascii="Arial" w:eastAsia="Arial" w:hAnsi="Arial" w:cs="Arial"/>
          <w:w w:val="79"/>
        </w:rPr>
        <w:t>us</w:t>
      </w:r>
      <w:r>
        <w:rPr>
          <w:rFonts w:ascii="Arial" w:eastAsia="Arial" w:hAnsi="Arial" w:cs="Arial"/>
        </w:rPr>
        <w:t xml:space="preserve"> </w:t>
      </w:r>
      <w:r>
        <w:rPr>
          <w:rFonts w:ascii="Arial" w:eastAsia="Arial" w:hAnsi="Arial" w:cs="Arial"/>
          <w:w w:val="79"/>
        </w:rPr>
        <w:t>by</w:t>
      </w:r>
      <w:r>
        <w:rPr>
          <w:rFonts w:ascii="Arial" w:eastAsia="Arial" w:hAnsi="Arial" w:cs="Arial"/>
        </w:rPr>
        <w:t xml:space="preserve"> </w:t>
      </w:r>
      <w:r>
        <w:rPr>
          <w:rFonts w:ascii="Arial" w:eastAsia="Arial" w:hAnsi="Arial" w:cs="Arial"/>
          <w:w w:val="79"/>
        </w:rPr>
        <w:t>another</w:t>
      </w:r>
      <w:r>
        <w:rPr>
          <w:rFonts w:ascii="Arial" w:eastAsia="Arial" w:hAnsi="Arial" w:cs="Arial"/>
        </w:rPr>
        <w:t xml:space="preserve"> </w:t>
      </w:r>
      <w:r>
        <w:rPr>
          <w:rFonts w:ascii="Arial" w:eastAsia="Arial" w:hAnsi="Arial" w:cs="Arial"/>
          <w:w w:val="79"/>
        </w:rPr>
        <w:t>person.</w:t>
      </w:r>
    </w:p>
    <w:p w14:paraId="4241DF8E" w14:textId="77777777" w:rsidR="00171959" w:rsidRDefault="00171959">
      <w:pPr>
        <w:spacing w:before="7" w:line="160" w:lineRule="exact"/>
        <w:rPr>
          <w:sz w:val="17"/>
          <w:szCs w:val="17"/>
        </w:rPr>
      </w:pPr>
    </w:p>
    <w:p w14:paraId="742A192F" w14:textId="77777777" w:rsidR="00171959" w:rsidRDefault="006E682B">
      <w:pPr>
        <w:spacing w:line="363" w:lineRule="auto"/>
        <w:ind w:left="248" w:right="1795"/>
        <w:rPr>
          <w:rFonts w:ascii="Arial" w:eastAsia="Arial" w:hAnsi="Arial" w:cs="Arial"/>
        </w:rPr>
      </w:pPr>
      <w:r>
        <w:rPr>
          <w:rFonts w:ascii="Arial" w:eastAsia="Arial" w:hAnsi="Arial" w:cs="Arial"/>
          <w:w w:val="79"/>
        </w:rPr>
        <w:t>Student</w:t>
      </w:r>
      <w:r>
        <w:rPr>
          <w:rFonts w:ascii="Arial" w:eastAsia="Arial" w:hAnsi="Arial" w:cs="Arial"/>
        </w:rPr>
        <w:t xml:space="preserve"> </w:t>
      </w:r>
      <w:r>
        <w:rPr>
          <w:rFonts w:ascii="Arial" w:eastAsia="Arial" w:hAnsi="Arial" w:cs="Arial"/>
          <w:w w:val="79"/>
        </w:rPr>
        <w:t>Details</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ID</w:t>
      </w:r>
      <w:r>
        <w:rPr>
          <w:rFonts w:ascii="Arial" w:eastAsia="Arial" w:hAnsi="Arial" w:cs="Arial"/>
        </w:rPr>
        <w:t xml:space="preserve"> </w:t>
      </w:r>
      <w:r>
        <w:rPr>
          <w:rFonts w:ascii="Arial" w:eastAsia="Arial" w:hAnsi="Arial" w:cs="Arial"/>
          <w:w w:val="79"/>
        </w:rPr>
        <w:t>Number(</w:t>
      </w:r>
      <w:proofErr w:type="gramStart"/>
      <w:r>
        <w:rPr>
          <w:rFonts w:ascii="Arial" w:eastAsia="Arial" w:hAnsi="Arial" w:cs="Arial"/>
          <w:w w:val="79"/>
        </w:rPr>
        <w:t>s)</w:t>
      </w:r>
      <w:r>
        <w:rPr>
          <w:rFonts w:ascii="Arial" w:eastAsia="Arial" w:hAnsi="Arial" w:cs="Arial"/>
        </w:rPr>
        <w:t xml:space="preserve">   </w:t>
      </w:r>
      <w:proofErr w:type="gramEnd"/>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Name(s)</w:t>
      </w:r>
      <w:r>
        <w:rPr>
          <w:rFonts w:ascii="Arial" w:eastAsia="Arial" w:hAnsi="Arial" w:cs="Arial"/>
        </w:rPr>
        <w:t xml:space="preserve">                                        </w:t>
      </w:r>
      <w:r>
        <w:rPr>
          <w:rFonts w:ascii="Arial" w:eastAsia="Arial" w:hAnsi="Arial" w:cs="Arial"/>
          <w:w w:val="79"/>
        </w:rPr>
        <w:t>Student</w:t>
      </w:r>
      <w:r>
        <w:rPr>
          <w:rFonts w:ascii="Arial" w:eastAsia="Arial" w:hAnsi="Arial" w:cs="Arial"/>
        </w:rPr>
        <w:t xml:space="preserve"> </w:t>
      </w:r>
      <w:r>
        <w:rPr>
          <w:rFonts w:ascii="Arial" w:eastAsia="Arial" w:hAnsi="Arial" w:cs="Arial"/>
          <w:w w:val="79"/>
        </w:rPr>
        <w:t>Signature</w:t>
      </w:r>
      <w:r>
        <w:rPr>
          <w:rFonts w:ascii="Arial" w:eastAsia="Arial" w:hAnsi="Arial" w:cs="Arial"/>
        </w:rPr>
        <w:t xml:space="preserve"> </w:t>
      </w:r>
      <w:r>
        <w:rPr>
          <w:rFonts w:ascii="Arial" w:eastAsia="Arial" w:hAnsi="Arial" w:cs="Arial"/>
          <w:w w:val="79"/>
        </w:rPr>
        <w:t>(s) Student</w:t>
      </w:r>
      <w:r>
        <w:rPr>
          <w:rFonts w:ascii="Arial" w:eastAsia="Arial" w:hAnsi="Arial" w:cs="Arial"/>
        </w:rPr>
        <w:t xml:space="preserve"> </w:t>
      </w:r>
      <w:r>
        <w:rPr>
          <w:rFonts w:ascii="Arial" w:eastAsia="Arial" w:hAnsi="Arial" w:cs="Arial"/>
          <w:w w:val="79"/>
        </w:rPr>
        <w:t>1</w:t>
      </w:r>
    </w:p>
    <w:p w14:paraId="0E150EAC" w14:textId="77777777" w:rsidR="00171959" w:rsidRDefault="006E682B">
      <w:pPr>
        <w:spacing w:before="8"/>
        <w:ind w:left="248"/>
        <w:rPr>
          <w:rFonts w:ascii="Arial" w:eastAsia="Arial" w:hAnsi="Arial" w:cs="Arial"/>
        </w:rPr>
      </w:pPr>
      <w:r>
        <w:rPr>
          <w:rFonts w:ascii="Arial" w:eastAsia="Arial" w:hAnsi="Arial" w:cs="Arial"/>
          <w:w w:val="79"/>
        </w:rPr>
        <w:t>Student</w:t>
      </w:r>
      <w:r>
        <w:rPr>
          <w:rFonts w:ascii="Arial" w:eastAsia="Arial" w:hAnsi="Arial" w:cs="Arial"/>
        </w:rPr>
        <w:t xml:space="preserve"> </w:t>
      </w:r>
      <w:r>
        <w:rPr>
          <w:rFonts w:ascii="Arial" w:eastAsia="Arial" w:hAnsi="Arial" w:cs="Arial"/>
          <w:w w:val="79"/>
        </w:rPr>
        <w:t>2</w:t>
      </w:r>
    </w:p>
    <w:p w14:paraId="58E093DB" w14:textId="77777777" w:rsidR="00171959" w:rsidRDefault="00171959">
      <w:pPr>
        <w:spacing w:line="120" w:lineRule="exact"/>
        <w:rPr>
          <w:sz w:val="12"/>
          <w:szCs w:val="12"/>
        </w:rPr>
      </w:pPr>
    </w:p>
    <w:p w14:paraId="3A951B51" w14:textId="77777777" w:rsidR="00171959" w:rsidRDefault="006E682B">
      <w:pPr>
        <w:ind w:left="248"/>
        <w:rPr>
          <w:rFonts w:ascii="Arial" w:eastAsia="Arial" w:hAnsi="Arial" w:cs="Arial"/>
        </w:rPr>
      </w:pPr>
      <w:r>
        <w:pict w14:anchorId="510A1877">
          <v:group id="_x0000_s1051" style="position:absolute;left:0;text-align:left;margin-left:28.8pt;margin-top:-55.65pt;width:542.55pt;height:126.3pt;z-index:-251659264;mso-position-horizontal-relative:page" coordorigin="576,-1113" coordsize="10851,2526">
            <v:shape id="_x0000_s1081" style="position:absolute;left:2021;top:-1103;width:105;height:348" coordorigin="2021,-1103" coordsize="105,348" path="m2021,-755r105,l2126,-1103r-105,l2021,-755xe" fillcolor="#e6e6e6" stroked="f">
              <v:path arrowok="t"/>
            </v:shape>
            <v:shape id="_x0000_s1080" style="position:absolute;left:586;top:-1103;width:122;height:348" coordorigin="586,-1103" coordsize="122,348" path="m586,-755r122,l708,-1103r-122,l586,-755xe" fillcolor="#e6e6e6" stroked="f">
              <v:path arrowok="t"/>
            </v:shape>
            <v:shape id="_x0000_s1079" style="position:absolute;left:708;top:-1103;width:1313;height:348" coordorigin="708,-1103" coordsize="1313,348" path="m708,-755r1313,l2021,-1103r-1313,l708,-755xe" fillcolor="#e6e6e6" stroked="f">
              <v:path arrowok="t"/>
            </v:shape>
            <v:shape id="_x0000_s1078" style="position:absolute;left:2112;top:-1103;width:122;height:348" coordorigin="2112,-1103" coordsize="122,348" path="m2112,-755r122,l2234,-1103r-122,l2112,-755xe" fillcolor="#e6e6e6" stroked="f">
              <v:path arrowok="t"/>
            </v:shape>
            <v:shape id="_x0000_s1077" style="position:absolute;left:4428;top:-1103;width:108;height:348" coordorigin="4428,-1103" coordsize="108,348" path="m4428,-755r108,l4536,-1103r-108,l4428,-755xe" fillcolor="#e6e6e6" stroked="f">
              <v:path arrowok="t"/>
            </v:shape>
            <v:shape id="_x0000_s1076" style="position:absolute;left:2234;top:-1103;width:2194;height:348" coordorigin="2234,-1103" coordsize="2194,348" path="m2234,-755r2194,l4428,-1103r-2194,l2234,-755xe" fillcolor="#e6e6e6" stroked="f">
              <v:path arrowok="t"/>
            </v:shape>
            <v:shape id="_x0000_s1075" style="position:absolute;left:4522;top:-1103;width:122;height:348" coordorigin="4522,-1103" coordsize="122,348" path="m4522,-755r122,l4644,-1103r-122,l4522,-755xe" fillcolor="#e6e6e6" stroked="f">
              <v:path arrowok="t"/>
            </v:shape>
            <v:shape id="_x0000_s1074" style="position:absolute;left:7870;top:-1103;width:108;height:348" coordorigin="7870,-1103" coordsize="108,348" path="m7870,-755r108,l7978,-1103r-108,l7870,-755xe" fillcolor="#e6e6e6" stroked="f">
              <v:path arrowok="t"/>
            </v:shape>
            <v:shape id="_x0000_s1073" style="position:absolute;left:4644;top:-1103;width:3226;height:348" coordorigin="4644,-1103" coordsize="3226,348" path="m4644,-755r3226,l7870,-1103r-3226,l4644,-755xe" fillcolor="#e6e6e6" stroked="f">
              <v:path arrowok="t"/>
            </v:shape>
            <v:shape id="_x0000_s1072" style="position:absolute;left:7963;top:-1103;width:123;height:348" coordorigin="7963,-1103" coordsize="123,348" path="m7963,-755r123,l8086,-1103r-123,l7963,-755xe" fillcolor="#e6e6e6" stroked="f">
              <v:path arrowok="t"/>
            </v:shape>
            <v:shape id="_x0000_s1071" style="position:absolute;left:11311;top:-1103;width:106;height:348" coordorigin="11311,-1103" coordsize="106,348" path="m11311,-755r106,l11417,-1103r-106,l11311,-755xe" fillcolor="#e6e6e6" stroked="f">
              <v:path arrowok="t"/>
            </v:shape>
            <v:shape id="_x0000_s1070" style="position:absolute;left:8086;top:-1103;width:3225;height:348" coordorigin="8086,-1103" coordsize="3225,348" path="m8086,-755r3225,l11311,-1103r-3225,l8086,-755xe" fillcolor="#e6e6e6" stroked="f">
              <v:path arrowok="t"/>
            </v:shape>
            <v:shape id="_x0000_s1069" style="position:absolute;left:2021;top:-755;width:105;height:351" coordorigin="2021,-755" coordsize="105,351" path="m2021,-404r105,l2126,-755r-105,l2021,-404xe" fillcolor="#e6e6e6" stroked="f">
              <v:path arrowok="t"/>
            </v:shape>
            <v:shape id="_x0000_s1068" style="position:absolute;left:586;top:-755;width:122;height:351" coordorigin="586,-755" coordsize="122,351" path="m586,-404r122,l708,-755r-122,l586,-404xe" fillcolor="#e6e6e6" stroked="f">
              <v:path arrowok="t"/>
            </v:shape>
            <v:shape id="_x0000_s1067" style="position:absolute;left:708;top:-755;width:1313;height:351" coordorigin="708,-755" coordsize="1313,351" path="m708,-404r1313,l2021,-755r-1313,l708,-404xe" fillcolor="#e6e6e6" stroked="f">
              <v:path arrowok="t"/>
            </v:shape>
            <v:shape id="_x0000_s1066" style="position:absolute;left:2021;top:-404;width:105;height:350" coordorigin="2021,-404" coordsize="105,350" path="m2021,-54r105,l2126,-404r-105,l2021,-54xe" fillcolor="#e6e6e6" stroked="f">
              <v:path arrowok="t"/>
            </v:shape>
            <v:shape id="_x0000_s1065" style="position:absolute;left:586;top:-404;width:122;height:350" coordorigin="586,-404" coordsize="122,350" path="m586,-54r122,l708,-404r-122,l586,-54xe" fillcolor="#e6e6e6" stroked="f">
              <v:path arrowok="t"/>
            </v:shape>
            <v:shape id="_x0000_s1064" style="position:absolute;left:708;top:-404;width:1313;height:350" coordorigin="708,-404" coordsize="1313,350" path="m708,-54r1313,l2021,-404r-1313,l708,-54xe" fillcolor="#e6e6e6" stroked="f">
              <v:path arrowok="t"/>
            </v:shape>
            <v:shape id="_x0000_s1063" style="position:absolute;left:2021;top:-54;width:105;height:348" coordorigin="2021,-54" coordsize="105,348" path="m2021,294r105,l2126,-54r-105,l2021,294xe" fillcolor="#e6e6e6" stroked="f">
              <v:path arrowok="t"/>
            </v:shape>
            <v:shape id="_x0000_s1062" style="position:absolute;left:586;top:-54;width:122;height:348" coordorigin="586,-54" coordsize="122,348" path="m586,294r122,l708,-54r-122,l586,294xe" fillcolor="#e6e6e6" stroked="f">
              <v:path arrowok="t"/>
            </v:shape>
            <v:shape id="_x0000_s1061" style="position:absolute;left:708;top:-54;width:1313;height:348" coordorigin="708,-54" coordsize="1313,348" path="m708,294r1313,l2021,-54r-1313,l708,294xe" fillcolor="#e6e6e6" stroked="f">
              <v:path arrowok="t"/>
            </v:shape>
            <v:shape id="_x0000_s1060" style="position:absolute;left:2021;top:294;width:105;height:351" coordorigin="2021,294" coordsize="105,351" path="m2021,645r105,l2126,294r-105,l2021,645xe" fillcolor="#e6e6e6" stroked="f">
              <v:path arrowok="t"/>
            </v:shape>
            <v:shape id="_x0000_s1059" style="position:absolute;left:586;top:294;width:122;height:351" coordorigin="586,294" coordsize="122,351" path="m586,645r122,l708,294r-122,l586,645xe" fillcolor="#e6e6e6" stroked="f">
              <v:path arrowok="t"/>
            </v:shape>
            <v:shape id="_x0000_s1058" style="position:absolute;left:708;top:294;width:1313;height:351" coordorigin="708,294" coordsize="1313,351" path="m708,645r1313,l2021,294r-1313,l708,645xe" fillcolor="#e6e6e6" stroked="f">
              <v:path arrowok="t"/>
            </v:shape>
            <v:shape id="_x0000_s1057" style="position:absolute;left:2021;top:645;width:105;height:350" coordorigin="2021,645" coordsize="105,350" path="m2021,995r105,l2126,645r-105,l2021,995xe" fillcolor="#e6e6e6" stroked="f">
              <v:path arrowok="t"/>
            </v:shape>
            <v:shape id="_x0000_s1056" style="position:absolute;left:586;top:645;width:122;height:350" coordorigin="586,645" coordsize="122,350" path="m586,995r122,l708,645r-122,l586,995xe" fillcolor="#e6e6e6" stroked="f">
              <v:path arrowok="t"/>
            </v:shape>
            <v:shape id="_x0000_s1055" style="position:absolute;left:708;top:645;width:1313;height:350" coordorigin="708,645" coordsize="1313,350" path="m708,995r1313,l2021,645r-1313,l708,995xe" fillcolor="#e6e6e6" stroked="f">
              <v:path arrowok="t"/>
            </v:shape>
            <v:shape id="_x0000_s1054" style="position:absolute;left:11311;top:995;width:106;height:408" coordorigin="11311,995" coordsize="106,408" path="m11311,1403r106,l11417,995r-106,l11311,1403xe" fillcolor="black" stroked="f">
              <v:path arrowok="t"/>
            </v:shape>
            <v:shape id="_x0000_s1053" style="position:absolute;left:586;top:995;width:122;height:408" coordorigin="586,995" coordsize="122,408" path="m586,1403r122,l708,995r-122,l586,1403xe" fillcolor="black" stroked="f">
              <v:path arrowok="t"/>
            </v:shape>
            <v:shape id="_x0000_s1052" style="position:absolute;left:708;top:995;width:10603;height:408" coordorigin="708,995" coordsize="10603,408" path="m708,1403r10603,l11311,995,708,995r,408xe" fillcolor="black" stroked="f">
              <v:path arrowok="t"/>
            </v:shape>
            <w10:wrap anchorx="page"/>
          </v:group>
        </w:pict>
      </w:r>
      <w:r>
        <w:rPr>
          <w:rFonts w:ascii="Arial" w:eastAsia="Arial" w:hAnsi="Arial" w:cs="Arial"/>
          <w:w w:val="79"/>
        </w:rPr>
        <w:t>Student</w:t>
      </w:r>
      <w:r>
        <w:rPr>
          <w:rFonts w:ascii="Arial" w:eastAsia="Arial" w:hAnsi="Arial" w:cs="Arial"/>
        </w:rPr>
        <w:t xml:space="preserve"> </w:t>
      </w:r>
      <w:r>
        <w:rPr>
          <w:rFonts w:ascii="Arial" w:eastAsia="Arial" w:hAnsi="Arial" w:cs="Arial"/>
          <w:w w:val="79"/>
        </w:rPr>
        <w:t>3</w:t>
      </w:r>
    </w:p>
    <w:p w14:paraId="0545B557" w14:textId="77777777" w:rsidR="00171959" w:rsidRDefault="00171959">
      <w:pPr>
        <w:spacing w:before="8" w:line="100" w:lineRule="exact"/>
        <w:rPr>
          <w:sz w:val="11"/>
          <w:szCs w:val="11"/>
        </w:rPr>
      </w:pPr>
    </w:p>
    <w:p w14:paraId="5E4A85F2" w14:textId="77777777" w:rsidR="00171959" w:rsidRDefault="006E682B">
      <w:pPr>
        <w:ind w:left="248"/>
        <w:rPr>
          <w:rFonts w:ascii="Arial" w:eastAsia="Arial" w:hAnsi="Arial" w:cs="Arial"/>
        </w:rPr>
      </w:pPr>
      <w:r>
        <w:rPr>
          <w:rFonts w:ascii="Arial" w:eastAsia="Arial" w:hAnsi="Arial" w:cs="Arial"/>
          <w:w w:val="79"/>
        </w:rPr>
        <w:t>Student</w:t>
      </w:r>
      <w:r>
        <w:rPr>
          <w:rFonts w:ascii="Arial" w:eastAsia="Arial" w:hAnsi="Arial" w:cs="Arial"/>
        </w:rPr>
        <w:t xml:space="preserve"> </w:t>
      </w:r>
      <w:r>
        <w:rPr>
          <w:rFonts w:ascii="Arial" w:eastAsia="Arial" w:hAnsi="Arial" w:cs="Arial"/>
          <w:w w:val="79"/>
        </w:rPr>
        <w:t>4</w:t>
      </w:r>
    </w:p>
    <w:p w14:paraId="6C018FB8" w14:textId="77777777" w:rsidR="00171959" w:rsidRDefault="00171959">
      <w:pPr>
        <w:spacing w:before="5" w:line="120" w:lineRule="exact"/>
        <w:rPr>
          <w:sz w:val="12"/>
          <w:szCs w:val="12"/>
        </w:rPr>
      </w:pPr>
    </w:p>
    <w:p w14:paraId="12F37AE3" w14:textId="77777777" w:rsidR="00171959" w:rsidRDefault="006E682B">
      <w:pPr>
        <w:ind w:left="248"/>
        <w:rPr>
          <w:rFonts w:ascii="Arial" w:eastAsia="Arial" w:hAnsi="Arial" w:cs="Arial"/>
        </w:rPr>
      </w:pPr>
      <w:r>
        <w:rPr>
          <w:rFonts w:ascii="Arial" w:eastAsia="Arial" w:hAnsi="Arial" w:cs="Arial"/>
          <w:w w:val="79"/>
        </w:rPr>
        <w:t>Student</w:t>
      </w:r>
      <w:r>
        <w:rPr>
          <w:rFonts w:ascii="Arial" w:eastAsia="Arial" w:hAnsi="Arial" w:cs="Arial"/>
        </w:rPr>
        <w:t xml:space="preserve"> </w:t>
      </w:r>
      <w:r>
        <w:rPr>
          <w:rFonts w:ascii="Arial" w:eastAsia="Arial" w:hAnsi="Arial" w:cs="Arial"/>
          <w:w w:val="79"/>
        </w:rPr>
        <w:t>5</w:t>
      </w:r>
    </w:p>
    <w:p w14:paraId="21BDFF74" w14:textId="77777777" w:rsidR="00171959" w:rsidRDefault="00171959">
      <w:pPr>
        <w:spacing w:before="9" w:line="140" w:lineRule="exact"/>
        <w:rPr>
          <w:sz w:val="15"/>
          <w:szCs w:val="15"/>
        </w:rPr>
      </w:pPr>
    </w:p>
    <w:p w14:paraId="10FDC655" w14:textId="77777777" w:rsidR="00171959" w:rsidRDefault="006E682B">
      <w:pPr>
        <w:ind w:left="248"/>
        <w:rPr>
          <w:rFonts w:ascii="Arial" w:eastAsia="Arial" w:hAnsi="Arial" w:cs="Arial"/>
          <w:sz w:val="22"/>
          <w:szCs w:val="22"/>
        </w:rPr>
      </w:pPr>
      <w:r>
        <w:rPr>
          <w:rFonts w:ascii="Arial" w:eastAsia="Arial" w:hAnsi="Arial" w:cs="Arial"/>
          <w:b/>
          <w:color w:val="FFFFFF"/>
          <w:w w:val="82"/>
          <w:sz w:val="22"/>
          <w:szCs w:val="22"/>
        </w:rPr>
        <w:t>MARKER’S</w:t>
      </w:r>
      <w:r>
        <w:rPr>
          <w:rFonts w:ascii="Arial" w:eastAsia="Arial" w:hAnsi="Arial" w:cs="Arial"/>
          <w:b/>
          <w:color w:val="FFFFFF"/>
          <w:sz w:val="22"/>
          <w:szCs w:val="22"/>
        </w:rPr>
        <w:t xml:space="preserve"> </w:t>
      </w:r>
      <w:r>
        <w:rPr>
          <w:rFonts w:ascii="Arial" w:eastAsia="Arial" w:hAnsi="Arial" w:cs="Arial"/>
          <w:b/>
          <w:color w:val="FFFFFF"/>
          <w:w w:val="82"/>
          <w:sz w:val="22"/>
          <w:szCs w:val="22"/>
        </w:rPr>
        <w:t>COMMENTS</w:t>
      </w:r>
    </w:p>
    <w:p w14:paraId="72AE5F67" w14:textId="77777777" w:rsidR="00171959" w:rsidRDefault="00171959">
      <w:pPr>
        <w:spacing w:before="6" w:line="140" w:lineRule="exact"/>
        <w:rPr>
          <w:sz w:val="15"/>
          <w:szCs w:val="15"/>
        </w:rPr>
      </w:pPr>
    </w:p>
    <w:p w14:paraId="268ED8EC" w14:textId="77777777" w:rsidR="00171959" w:rsidRDefault="00171959">
      <w:pPr>
        <w:spacing w:line="200" w:lineRule="exact"/>
      </w:pPr>
    </w:p>
    <w:p w14:paraId="51249BCB" w14:textId="77777777" w:rsidR="00171959" w:rsidRDefault="00171959">
      <w:pPr>
        <w:spacing w:line="200" w:lineRule="exact"/>
      </w:pPr>
    </w:p>
    <w:p w14:paraId="04798E38" w14:textId="77777777" w:rsidR="00171959" w:rsidRDefault="00171959">
      <w:pPr>
        <w:spacing w:line="200" w:lineRule="exact"/>
      </w:pPr>
    </w:p>
    <w:p w14:paraId="4651BB28" w14:textId="77777777" w:rsidR="00171959" w:rsidRDefault="00171959">
      <w:pPr>
        <w:spacing w:line="200" w:lineRule="exact"/>
      </w:pPr>
    </w:p>
    <w:p w14:paraId="4885CBF1" w14:textId="77777777" w:rsidR="00171959" w:rsidRDefault="00171959">
      <w:pPr>
        <w:spacing w:line="200" w:lineRule="exact"/>
      </w:pPr>
    </w:p>
    <w:p w14:paraId="4FEDB14B" w14:textId="77777777" w:rsidR="00171959" w:rsidRDefault="00171959">
      <w:pPr>
        <w:spacing w:line="200" w:lineRule="exact"/>
      </w:pPr>
    </w:p>
    <w:p w14:paraId="6CB774CB" w14:textId="77777777" w:rsidR="00171959" w:rsidRDefault="00171959">
      <w:pPr>
        <w:spacing w:line="200" w:lineRule="exact"/>
      </w:pPr>
    </w:p>
    <w:p w14:paraId="550874D3" w14:textId="77777777" w:rsidR="00171959" w:rsidRDefault="00171959">
      <w:pPr>
        <w:spacing w:line="200" w:lineRule="exact"/>
      </w:pPr>
    </w:p>
    <w:p w14:paraId="40769DD7" w14:textId="77777777" w:rsidR="00171959" w:rsidRDefault="00171959">
      <w:pPr>
        <w:spacing w:line="200" w:lineRule="exact"/>
      </w:pPr>
    </w:p>
    <w:p w14:paraId="21921D1F" w14:textId="77777777" w:rsidR="00171959" w:rsidRDefault="00171959">
      <w:pPr>
        <w:spacing w:line="200" w:lineRule="exact"/>
      </w:pPr>
    </w:p>
    <w:p w14:paraId="7D73E3D5" w14:textId="77777777" w:rsidR="00171959" w:rsidRDefault="00171959">
      <w:pPr>
        <w:spacing w:line="200" w:lineRule="exact"/>
      </w:pPr>
    </w:p>
    <w:p w14:paraId="61F85DB6" w14:textId="77777777" w:rsidR="00171959" w:rsidRDefault="00171959">
      <w:pPr>
        <w:spacing w:line="200" w:lineRule="exact"/>
      </w:pPr>
    </w:p>
    <w:p w14:paraId="102FE85C" w14:textId="77777777" w:rsidR="00171959" w:rsidRDefault="00171959">
      <w:pPr>
        <w:spacing w:line="200" w:lineRule="exact"/>
      </w:pPr>
    </w:p>
    <w:p w14:paraId="18F1D1B7" w14:textId="77777777" w:rsidR="00171959" w:rsidRDefault="00171959">
      <w:pPr>
        <w:spacing w:line="200" w:lineRule="exact"/>
      </w:pPr>
    </w:p>
    <w:p w14:paraId="1007071D" w14:textId="77777777" w:rsidR="00171959" w:rsidRDefault="00171959">
      <w:pPr>
        <w:spacing w:line="200" w:lineRule="exact"/>
      </w:pPr>
    </w:p>
    <w:p w14:paraId="78A8AEC3" w14:textId="77777777" w:rsidR="00171959" w:rsidRDefault="00171959">
      <w:pPr>
        <w:spacing w:line="200" w:lineRule="exact"/>
      </w:pPr>
    </w:p>
    <w:p w14:paraId="7A4556C3" w14:textId="77777777" w:rsidR="00171959" w:rsidRDefault="006E682B">
      <w:pPr>
        <w:ind w:left="248"/>
        <w:rPr>
          <w:rFonts w:ascii="Arial" w:eastAsia="Arial" w:hAnsi="Arial" w:cs="Arial"/>
        </w:rPr>
      </w:pPr>
      <w:r>
        <w:rPr>
          <w:rFonts w:ascii="Arial" w:eastAsia="Arial" w:hAnsi="Arial" w:cs="Arial"/>
          <w:w w:val="79"/>
        </w:rPr>
        <w:t>Total</w:t>
      </w:r>
      <w:r>
        <w:rPr>
          <w:rFonts w:ascii="Arial" w:eastAsia="Arial" w:hAnsi="Arial" w:cs="Arial"/>
        </w:rPr>
        <w:t xml:space="preserve"> </w:t>
      </w:r>
      <w:r>
        <w:rPr>
          <w:rFonts w:ascii="Arial" w:eastAsia="Arial" w:hAnsi="Arial" w:cs="Arial"/>
          <w:w w:val="79"/>
        </w:rPr>
        <w:t>Mark</w:t>
      </w:r>
      <w:r>
        <w:rPr>
          <w:rFonts w:ascii="Arial" w:eastAsia="Arial" w:hAnsi="Arial" w:cs="Arial"/>
        </w:rPr>
        <w:t xml:space="preserve">                                                         </w:t>
      </w:r>
      <w:r>
        <w:rPr>
          <w:rFonts w:ascii="Arial" w:eastAsia="Arial" w:hAnsi="Arial" w:cs="Arial"/>
          <w:w w:val="79"/>
        </w:rPr>
        <w:t>Marker’s</w:t>
      </w:r>
      <w:r>
        <w:rPr>
          <w:rFonts w:ascii="Arial" w:eastAsia="Arial" w:hAnsi="Arial" w:cs="Arial"/>
        </w:rPr>
        <w:t xml:space="preserve"> </w:t>
      </w:r>
      <w:r>
        <w:rPr>
          <w:rFonts w:ascii="Arial" w:eastAsia="Arial" w:hAnsi="Arial" w:cs="Arial"/>
          <w:w w:val="79"/>
        </w:rPr>
        <w:t>Signature</w:t>
      </w:r>
      <w:r>
        <w:rPr>
          <w:rFonts w:ascii="Arial" w:eastAsia="Arial" w:hAnsi="Arial" w:cs="Arial"/>
        </w:rPr>
        <w:t xml:space="preserve">                                                    </w:t>
      </w:r>
      <w:r>
        <w:rPr>
          <w:rFonts w:ascii="Arial" w:eastAsia="Arial" w:hAnsi="Arial" w:cs="Arial"/>
          <w:w w:val="79"/>
        </w:rPr>
        <w:t>Date</w:t>
      </w:r>
    </w:p>
    <w:p w14:paraId="511E74A5" w14:textId="77777777" w:rsidR="00171959" w:rsidRDefault="00171959">
      <w:pPr>
        <w:spacing w:before="8" w:line="100" w:lineRule="exact"/>
        <w:rPr>
          <w:sz w:val="11"/>
          <w:szCs w:val="11"/>
        </w:rPr>
      </w:pPr>
    </w:p>
    <w:p w14:paraId="186DB6E2" w14:textId="77777777" w:rsidR="00171959" w:rsidRDefault="006E682B">
      <w:pPr>
        <w:ind w:left="248"/>
        <w:rPr>
          <w:rFonts w:ascii="Arial" w:eastAsia="Arial" w:hAnsi="Arial" w:cs="Arial"/>
          <w:sz w:val="22"/>
          <w:szCs w:val="22"/>
        </w:rPr>
      </w:pPr>
      <w:r>
        <w:pict w14:anchorId="0B597B9A">
          <v:group id="_x0000_s1038" style="position:absolute;left:0;text-align:left;margin-left:28.8pt;margin-top:-19.45pt;width:542.55pt;height:35.9pt;z-index:-251658240;mso-position-horizontal-relative:page" coordorigin="576,-389" coordsize="10851,718">
            <v:shape id="_x0000_s1050" style="position:absolute;left:2021;top:-379;width:105;height:350" coordorigin="2021,-379" coordsize="105,350" path="m2021,-29r105,l2126,-379r-105,l2021,-29xe" fillcolor="#e6e6e6" stroked="f">
              <v:path arrowok="t"/>
            </v:shape>
            <v:shape id="_x0000_s1049" style="position:absolute;left:586;top:-379;width:122;height:350" coordorigin="586,-379" coordsize="122,350" path="m586,-29r122,l708,-379r-122,l586,-29xe" fillcolor="#e6e6e6" stroked="f">
              <v:path arrowok="t"/>
            </v:shape>
            <v:shape id="_x0000_s1048" style="position:absolute;left:708;top:-379;width:1313;height:350" coordorigin="708,-379" coordsize="1313,350" path="m708,-29r1313,l2021,-379r-1313,l708,-29xe" fillcolor="#e6e6e6" stroked="f">
              <v:path arrowok="t"/>
            </v:shape>
            <v:shape id="_x0000_s1047" style="position:absolute;left:586;top:-29;width:122;height:348" coordorigin="586,-29" coordsize="122,348" path="m586,319r122,l708,-29r-122,l586,319xe" fillcolor="black" stroked="f">
              <v:path arrowok="t"/>
            </v:shape>
            <v:shape id="_x0000_s1046" style="position:absolute;left:6413;top:-379;width:108;height:350" coordorigin="6413,-379" coordsize="108,350" path="m6413,-29r108,l6521,-379r-108,l6413,-29xe" fillcolor="#e6e6e6" stroked="f">
              <v:path arrowok="t"/>
            </v:shape>
            <v:shape id="_x0000_s1045" style="position:absolute;left:4522;top:-379;width:122;height:350" coordorigin="4522,-379" coordsize="122,350" path="m4522,-29r122,l4644,-379r-122,l4522,-29xe" fillcolor="#e6e6e6" stroked="f">
              <v:path arrowok="t"/>
            </v:shape>
            <v:shape id="_x0000_s1044" style="position:absolute;left:4644;top:-379;width:1769;height:350" coordorigin="4644,-379" coordsize="1769,350" path="m4644,-29r1769,l6413,-379r-1769,l4644,-29xe" fillcolor="#e6e6e6" stroked="f">
              <v:path arrowok="t"/>
            </v:shape>
            <v:shape id="_x0000_s1043" style="position:absolute;left:9590;top:-379;width:106;height:350" coordorigin="9590,-379" coordsize="106,350" path="m9590,-29r106,l9696,-379r-106,l9590,-29xe" fillcolor="#e6e6e6" stroked="f">
              <v:path arrowok="t"/>
            </v:shape>
            <v:shape id="_x0000_s1042" style="position:absolute;left:8774;top:-379;width:123;height:350" coordorigin="8774,-379" coordsize="123,350" path="m8774,-29r123,l8897,-379r-123,l8774,-29xe" fillcolor="#e6e6e6" stroked="f">
              <v:path arrowok="t"/>
            </v:shape>
            <v:shape id="_x0000_s1041" style="position:absolute;left:8897;top:-379;width:693;height:350" coordorigin="8897,-379" coordsize="693,350" path="m8897,-29r693,l9590,-379r-693,l8897,-29xe" fillcolor="#e6e6e6" stroked="f">
              <v:path arrowok="t"/>
            </v:shape>
            <v:shape id="_x0000_s1040" style="position:absolute;left:11311;top:-29;width:106;height:348" coordorigin="11311,-29" coordsize="106,348" path="m11311,319r106,l11417,-29r-106,l11311,319xe" fillcolor="black" stroked="f">
              <v:path arrowok="t"/>
            </v:shape>
            <v:shape id="_x0000_s1039" style="position:absolute;left:708;top:-29;width:10603;height:348" coordorigin="708,-29" coordsize="10603,348" path="m708,319r10603,l11311,-29,708,-29r,348xe" fillcolor="black" stroked="f">
              <v:path arrowok="t"/>
            </v:shape>
            <w10:wrap anchorx="page"/>
          </v:group>
        </w:pict>
      </w:r>
      <w:r>
        <w:rPr>
          <w:rFonts w:ascii="Arial" w:eastAsia="Arial" w:hAnsi="Arial" w:cs="Arial"/>
          <w:b/>
          <w:color w:val="FFFFFF"/>
          <w:w w:val="82"/>
          <w:sz w:val="22"/>
          <w:szCs w:val="22"/>
        </w:rPr>
        <w:t>EXTENSION</w:t>
      </w:r>
      <w:r>
        <w:rPr>
          <w:rFonts w:ascii="Arial" w:eastAsia="Arial" w:hAnsi="Arial" w:cs="Arial"/>
          <w:b/>
          <w:color w:val="FFFFFF"/>
          <w:sz w:val="22"/>
          <w:szCs w:val="22"/>
        </w:rPr>
        <w:t xml:space="preserve"> </w:t>
      </w:r>
      <w:r>
        <w:rPr>
          <w:rFonts w:ascii="Arial" w:eastAsia="Arial" w:hAnsi="Arial" w:cs="Arial"/>
          <w:b/>
          <w:color w:val="FFFFFF"/>
          <w:w w:val="82"/>
          <w:sz w:val="22"/>
          <w:szCs w:val="22"/>
        </w:rPr>
        <w:t>CERTIFIC</w:t>
      </w:r>
      <w:r>
        <w:rPr>
          <w:rFonts w:ascii="Arial" w:eastAsia="Arial" w:hAnsi="Arial" w:cs="Arial"/>
          <w:b/>
          <w:color w:val="FFFFFF"/>
          <w:w w:val="87"/>
          <w:sz w:val="22"/>
          <w:szCs w:val="22"/>
        </w:rPr>
        <w:t>A</w:t>
      </w:r>
      <w:r>
        <w:rPr>
          <w:rFonts w:ascii="Arial" w:eastAsia="Arial" w:hAnsi="Arial" w:cs="Arial"/>
          <w:b/>
          <w:color w:val="FFFFFF"/>
          <w:w w:val="82"/>
          <w:sz w:val="22"/>
          <w:szCs w:val="22"/>
        </w:rPr>
        <w:t>TE</w:t>
      </w:r>
    </w:p>
    <w:p w14:paraId="440DC6E1" w14:textId="77777777" w:rsidR="00171959" w:rsidRDefault="00171959">
      <w:pPr>
        <w:spacing w:before="9" w:line="100" w:lineRule="exact"/>
        <w:rPr>
          <w:sz w:val="11"/>
          <w:szCs w:val="11"/>
        </w:rPr>
      </w:pPr>
    </w:p>
    <w:p w14:paraId="5F938A37" w14:textId="77777777" w:rsidR="00171959" w:rsidRDefault="006E682B">
      <w:pPr>
        <w:ind w:left="248"/>
        <w:rPr>
          <w:rFonts w:ascii="Arial" w:eastAsia="Arial" w:hAnsi="Arial" w:cs="Arial"/>
        </w:rPr>
      </w:pPr>
      <w:r>
        <w:rPr>
          <w:rFonts w:ascii="Arial" w:eastAsia="Arial" w:hAnsi="Arial" w:cs="Arial"/>
          <w:w w:val="79"/>
        </w:rPr>
        <w:t>This</w:t>
      </w:r>
      <w:r>
        <w:rPr>
          <w:rFonts w:ascii="Arial" w:eastAsia="Arial" w:hAnsi="Arial" w:cs="Arial"/>
        </w:rPr>
        <w:t xml:space="preserve"> </w:t>
      </w:r>
      <w:r>
        <w:rPr>
          <w:rFonts w:ascii="Arial" w:eastAsia="Arial" w:hAnsi="Arial" w:cs="Arial"/>
          <w:w w:val="79"/>
        </w:rPr>
        <w:t>assignment</w:t>
      </w:r>
      <w:r>
        <w:rPr>
          <w:rFonts w:ascii="Arial" w:eastAsia="Arial" w:hAnsi="Arial" w:cs="Arial"/>
        </w:rPr>
        <w:t xml:space="preserve"> </w:t>
      </w:r>
      <w:r>
        <w:rPr>
          <w:rFonts w:ascii="Arial" w:eastAsia="Arial" w:hAnsi="Arial" w:cs="Arial"/>
          <w:w w:val="79"/>
        </w:rPr>
        <w:t>has</w:t>
      </w:r>
      <w:r>
        <w:rPr>
          <w:rFonts w:ascii="Arial" w:eastAsia="Arial" w:hAnsi="Arial" w:cs="Arial"/>
        </w:rPr>
        <w:t xml:space="preserve"> </w:t>
      </w:r>
      <w:r>
        <w:rPr>
          <w:rFonts w:ascii="Arial" w:eastAsia="Arial" w:hAnsi="Arial" w:cs="Arial"/>
          <w:w w:val="79"/>
        </w:rPr>
        <w:t>been</w:t>
      </w:r>
      <w:r>
        <w:rPr>
          <w:rFonts w:ascii="Arial" w:eastAsia="Arial" w:hAnsi="Arial" w:cs="Arial"/>
        </w:rPr>
        <w:t xml:space="preserve"> </w:t>
      </w:r>
      <w:r>
        <w:rPr>
          <w:rFonts w:ascii="Arial" w:eastAsia="Arial" w:hAnsi="Arial" w:cs="Arial"/>
          <w:w w:val="79"/>
        </w:rPr>
        <w:t>given</w:t>
      </w:r>
      <w:r>
        <w:rPr>
          <w:rFonts w:ascii="Arial" w:eastAsia="Arial" w:hAnsi="Arial" w:cs="Arial"/>
        </w:rPr>
        <w:t xml:space="preserve"> </w:t>
      </w:r>
      <w:r>
        <w:rPr>
          <w:rFonts w:ascii="Arial" w:eastAsia="Arial" w:hAnsi="Arial" w:cs="Arial"/>
          <w:w w:val="79"/>
        </w:rPr>
        <w:t>an</w:t>
      </w:r>
      <w:r>
        <w:rPr>
          <w:rFonts w:ascii="Arial" w:eastAsia="Arial" w:hAnsi="Arial" w:cs="Arial"/>
        </w:rPr>
        <w:t xml:space="preserve"> </w:t>
      </w:r>
      <w:r>
        <w:rPr>
          <w:rFonts w:ascii="Arial" w:eastAsia="Arial" w:hAnsi="Arial" w:cs="Arial"/>
          <w:w w:val="79"/>
        </w:rPr>
        <w:t>extension</w:t>
      </w:r>
      <w:r>
        <w:rPr>
          <w:rFonts w:ascii="Arial" w:eastAsia="Arial" w:hAnsi="Arial" w:cs="Arial"/>
        </w:rPr>
        <w:t xml:space="preserve"> </w:t>
      </w:r>
      <w:r>
        <w:rPr>
          <w:rFonts w:ascii="Arial" w:eastAsia="Arial" w:hAnsi="Arial" w:cs="Arial"/>
          <w:w w:val="79"/>
        </w:rPr>
        <w:t>by</w:t>
      </w:r>
    </w:p>
    <w:p w14:paraId="3A2A5013" w14:textId="77777777" w:rsidR="00171959" w:rsidRDefault="00171959">
      <w:pPr>
        <w:spacing w:before="5" w:line="120" w:lineRule="exact"/>
        <w:rPr>
          <w:sz w:val="13"/>
          <w:szCs w:val="13"/>
        </w:rPr>
      </w:pPr>
    </w:p>
    <w:p w14:paraId="044EB88E" w14:textId="77777777" w:rsidR="00171959" w:rsidRDefault="006E682B">
      <w:pPr>
        <w:spacing w:line="220" w:lineRule="exact"/>
        <w:ind w:left="248"/>
        <w:rPr>
          <w:rFonts w:ascii="Arial" w:eastAsia="Arial" w:hAnsi="Arial" w:cs="Arial"/>
        </w:rPr>
        <w:sectPr w:rsidR="00171959">
          <w:type w:val="continuous"/>
          <w:pgSz w:w="11900" w:h="16860"/>
          <w:pgMar w:top="560" w:right="460" w:bottom="280" w:left="460" w:header="720" w:footer="720" w:gutter="0"/>
          <w:cols w:space="720"/>
        </w:sectPr>
      </w:pPr>
      <w:r>
        <w:rPr>
          <w:rFonts w:ascii="Arial" w:eastAsia="Arial" w:hAnsi="Arial" w:cs="Arial"/>
          <w:w w:val="79"/>
          <w:position w:val="-1"/>
        </w:rPr>
        <w:t>Unit</w:t>
      </w:r>
      <w:r>
        <w:rPr>
          <w:rFonts w:ascii="Arial" w:eastAsia="Arial" w:hAnsi="Arial" w:cs="Arial"/>
          <w:position w:val="-1"/>
        </w:rPr>
        <w:t xml:space="preserve"> </w:t>
      </w:r>
      <w:r>
        <w:rPr>
          <w:rFonts w:ascii="Arial" w:eastAsia="Arial" w:hAnsi="Arial" w:cs="Arial"/>
          <w:w w:val="79"/>
          <w:position w:val="-1"/>
        </w:rPr>
        <w:t>Convenor</w:t>
      </w:r>
    </w:p>
    <w:p w14:paraId="5B0AD648" w14:textId="77777777" w:rsidR="00171959" w:rsidRDefault="00171959">
      <w:pPr>
        <w:spacing w:before="8" w:line="100" w:lineRule="exact"/>
        <w:rPr>
          <w:sz w:val="11"/>
          <w:szCs w:val="11"/>
        </w:rPr>
      </w:pPr>
    </w:p>
    <w:p w14:paraId="49CB78EC" w14:textId="77777777" w:rsidR="00171959" w:rsidRDefault="006E682B">
      <w:pPr>
        <w:ind w:left="248" w:right="-34"/>
        <w:rPr>
          <w:rFonts w:ascii="Arial" w:eastAsia="Arial" w:hAnsi="Arial" w:cs="Arial"/>
        </w:rPr>
      </w:pPr>
      <w:r>
        <w:pict w14:anchorId="02E78BC8">
          <v:group id="_x0000_s1030" style="position:absolute;left:0;text-align:left;margin-left:28.8pt;margin-top:-20.55pt;width:78pt;height:47.45pt;z-index:-251657216;mso-position-horizontal-relative:page" coordorigin="576,-411" coordsize="1560,949">
            <v:shape id="_x0000_s1037" style="position:absolute;left:2021;top:-401;width:105;height:351" coordorigin="2021,-401" coordsize="105,351" path="m2021,-50r105,l2126,-401r-105,l2021,-50xe" fillcolor="#e6e6e6" stroked="f">
              <v:path arrowok="t"/>
            </v:shape>
            <v:shape id="_x0000_s1036" style="position:absolute;left:586;top:-401;width:122;height:351" coordorigin="586,-401" coordsize="122,351" path="m586,-50r122,l708,-401r-122,l586,-50xe" fillcolor="#e6e6e6" stroked="f">
              <v:path arrowok="t"/>
            </v:shape>
            <v:shape id="_x0000_s1035" style="position:absolute;left:708;top:-401;width:1313;height:351" coordorigin="708,-401" coordsize="1313,351" path="m708,-50r1313,l2021,-401r-1313,l708,-50xe" fillcolor="#e6e6e6" stroked="f">
              <v:path arrowok="t"/>
            </v:shape>
            <v:shape id="_x0000_s1034" style="position:absolute;left:586;top:-50;width:122;height:578" coordorigin="586,-50" coordsize="122,578" path="m586,528r122,l708,-50r-122,l586,528xe" fillcolor="#e6e6e6" stroked="f">
              <v:path arrowok="t"/>
            </v:shape>
            <v:shape id="_x0000_s1033" style="position:absolute;left:2021;top:-50;width:105;height:578" coordorigin="2021,-50" coordsize="105,578" path="m2021,528r105,l2126,-50r-105,l2021,528xe" fillcolor="#e6e6e6" stroked="f">
              <v:path arrowok="t"/>
            </v:shape>
            <v:shape id="_x0000_s1032" style="position:absolute;left:708;top:-50;width:1313;height:290" coordorigin="708,-50" coordsize="1313,290" path="m708,240r1313,l2021,-50r-1313,l708,240xe" fillcolor="#e6e6e6" stroked="f">
              <v:path arrowok="t"/>
            </v:shape>
            <v:shape id="_x0000_s1031" style="position:absolute;left:708;top:240;width:1313;height:288" coordorigin="708,240" coordsize="1313,288" path="m708,528r1313,l2021,240r-1313,l708,528xe" fillcolor="#e6e6e6" stroked="f">
              <v:path arrowok="t"/>
            </v:shape>
            <w10:wrap anchorx="page"/>
          </v:group>
        </w:pict>
      </w:r>
      <w:r>
        <w:rPr>
          <w:rFonts w:ascii="Arial" w:eastAsia="Arial" w:hAnsi="Arial" w:cs="Arial"/>
          <w:w w:val="79"/>
        </w:rPr>
        <w:t>Extended</w:t>
      </w:r>
      <w:r>
        <w:rPr>
          <w:rFonts w:ascii="Arial" w:eastAsia="Arial" w:hAnsi="Arial" w:cs="Arial"/>
        </w:rPr>
        <w:t xml:space="preserve"> </w:t>
      </w:r>
      <w:r>
        <w:rPr>
          <w:rFonts w:ascii="Arial" w:eastAsia="Arial" w:hAnsi="Arial" w:cs="Arial"/>
          <w:w w:val="79"/>
        </w:rPr>
        <w:t>due date</w:t>
      </w:r>
    </w:p>
    <w:p w14:paraId="1DEADDBD" w14:textId="77777777" w:rsidR="00171959" w:rsidRDefault="006E682B">
      <w:pPr>
        <w:spacing w:before="8" w:line="100" w:lineRule="exact"/>
        <w:rPr>
          <w:sz w:val="11"/>
          <w:szCs w:val="11"/>
        </w:rPr>
      </w:pPr>
      <w:r>
        <w:br w:type="column"/>
      </w:r>
    </w:p>
    <w:p w14:paraId="564953A1" w14:textId="77777777" w:rsidR="00171959" w:rsidRDefault="006E682B">
      <w:pPr>
        <w:rPr>
          <w:rFonts w:ascii="Arial" w:eastAsia="Arial" w:hAnsi="Arial" w:cs="Arial"/>
        </w:rPr>
        <w:sectPr w:rsidR="00171959">
          <w:type w:val="continuous"/>
          <w:pgSz w:w="11900" w:h="16860"/>
          <w:pgMar w:top="560" w:right="460" w:bottom="280" w:left="460" w:header="720" w:footer="720" w:gutter="0"/>
          <w:cols w:num="2" w:space="720" w:equalWidth="0">
            <w:col w:w="1244" w:space="2940"/>
            <w:col w:w="6796"/>
          </w:cols>
        </w:sectPr>
      </w:pPr>
      <w:r>
        <w:pict w14:anchorId="07EA1A0D">
          <v:group id="_x0000_s1026" style="position:absolute;margin-left:225.6pt;margin-top:-3pt;width:100.95pt;height:29.9pt;z-index:-251656192;mso-position-horizontal-relative:page" coordorigin="4512,-60" coordsize="2019,598">
            <v:shape id="_x0000_s1029" style="position:absolute;left:4522;top:-50;width:1999;height:578" coordorigin="4522,-50" coordsize="1999,578" path="m4522,528r1999,l6521,300r-1877,l4644,-50r-122,l4522,528xe" fillcolor="#e6e6e6" stroked="f">
              <v:path arrowok="t"/>
            </v:shape>
            <v:shape id="_x0000_s1028" style="position:absolute;left:6413;top:-50;width:108;height:350" coordorigin="6413,-50" coordsize="108,350" path="m6521,-50r-108,l6413,300r108,l6521,-50xe" fillcolor="#e6e6e6" stroked="f">
              <v:path arrowok="t"/>
            </v:shape>
            <v:shape id="_x0000_s1027" style="position:absolute;left:4644;top:-50;width:1769;height:350" coordorigin="4644,-50" coordsize="1769,350" path="m4644,300r1769,l6413,-50r-1769,l4644,300xe" fillcolor="#e6e6e6" stroked="f">
              <v:path arrowok="t"/>
            </v:shape>
            <w10:wrap anchorx="page"/>
          </v:group>
        </w:pict>
      </w:r>
      <w:r>
        <w:rPr>
          <w:rFonts w:ascii="Arial" w:eastAsia="Arial" w:hAnsi="Arial" w:cs="Arial"/>
          <w:w w:val="79"/>
        </w:rPr>
        <w:t>Date</w:t>
      </w:r>
      <w:r>
        <w:rPr>
          <w:rFonts w:ascii="Arial" w:eastAsia="Arial" w:hAnsi="Arial" w:cs="Arial"/>
        </w:rPr>
        <w:t xml:space="preserve"> </w:t>
      </w:r>
      <w:r>
        <w:rPr>
          <w:rFonts w:ascii="Arial" w:eastAsia="Arial" w:hAnsi="Arial" w:cs="Arial"/>
          <w:w w:val="79"/>
        </w:rPr>
        <w:t>Received</w:t>
      </w:r>
    </w:p>
    <w:p w14:paraId="561A3BA0" w14:textId="77777777" w:rsidR="00171959" w:rsidRDefault="00171959">
      <w:pPr>
        <w:spacing w:before="6" w:line="180" w:lineRule="exact"/>
        <w:rPr>
          <w:sz w:val="18"/>
          <w:szCs w:val="18"/>
        </w:rPr>
      </w:pPr>
    </w:p>
    <w:p w14:paraId="476E57CB" w14:textId="77777777" w:rsidR="00171959" w:rsidRDefault="00171959">
      <w:pPr>
        <w:spacing w:line="200" w:lineRule="exact"/>
      </w:pPr>
    </w:p>
    <w:p w14:paraId="6F2AEB72" w14:textId="77777777" w:rsidR="00171959" w:rsidRDefault="00171959">
      <w:pPr>
        <w:spacing w:line="200" w:lineRule="exact"/>
      </w:pPr>
    </w:p>
    <w:p w14:paraId="5C977969" w14:textId="136E194B" w:rsidR="00E27F2A" w:rsidRDefault="006E682B">
      <w:pPr>
        <w:spacing w:before="37"/>
        <w:ind w:left="106"/>
        <w:rPr>
          <w:rFonts w:ascii="Arial" w:eastAsia="Arial" w:hAnsi="Arial" w:cs="Arial"/>
          <w:sz w:val="18"/>
          <w:szCs w:val="18"/>
        </w:rPr>
      </w:pPr>
      <w:r>
        <w:rPr>
          <w:rFonts w:ascii="Arial" w:eastAsia="Arial" w:hAnsi="Arial" w:cs="Arial"/>
          <w:sz w:val="18"/>
          <w:szCs w:val="18"/>
        </w:rPr>
        <w:t xml:space="preserve">Version </w:t>
      </w:r>
      <w:proofErr w:type="gramStart"/>
      <w:r>
        <w:rPr>
          <w:rFonts w:ascii="Arial" w:eastAsia="Arial" w:hAnsi="Arial" w:cs="Arial"/>
          <w:sz w:val="18"/>
          <w:szCs w:val="18"/>
        </w:rPr>
        <w:t>4,  2</w:t>
      </w:r>
      <w:proofErr w:type="gramEnd"/>
      <w:r>
        <w:rPr>
          <w:rFonts w:ascii="Arial" w:eastAsia="Arial" w:hAnsi="Arial" w:cs="Arial"/>
          <w:sz w:val="18"/>
          <w:szCs w:val="18"/>
        </w:rPr>
        <w:t xml:space="preserve"> August 2016.  Owner: The Academic Board, Sarawak.</w:t>
      </w:r>
    </w:p>
    <w:p w14:paraId="01CCFE15" w14:textId="77777777" w:rsidR="00E27F2A" w:rsidRDefault="00E27F2A">
      <w:pPr>
        <w:rPr>
          <w:rFonts w:ascii="Arial" w:eastAsia="Arial" w:hAnsi="Arial" w:cs="Arial"/>
          <w:sz w:val="18"/>
          <w:szCs w:val="18"/>
        </w:rPr>
      </w:pPr>
      <w:r>
        <w:rPr>
          <w:rFonts w:ascii="Arial" w:eastAsia="Arial" w:hAnsi="Arial" w:cs="Arial"/>
          <w:sz w:val="18"/>
          <w:szCs w:val="18"/>
        </w:rPr>
        <w:br w:type="page"/>
      </w:r>
    </w:p>
    <w:p w14:paraId="2C109698" w14:textId="618CD4C2" w:rsidR="00E27F2A" w:rsidRDefault="00E27F2A" w:rsidP="00E27F2A">
      <w:pPr>
        <w:spacing w:before="37"/>
        <w:ind w:left="106"/>
        <w:jc w:val="center"/>
        <w:rPr>
          <w:rFonts w:ascii="Agency FB" w:eastAsia="Arial" w:hAnsi="Agency FB" w:cs="Aharoni"/>
          <w:sz w:val="40"/>
          <w:szCs w:val="40"/>
        </w:rPr>
      </w:pPr>
      <w:r w:rsidRPr="00E27F2A">
        <w:rPr>
          <w:rFonts w:ascii="Agency FB" w:eastAsia="Arial" w:hAnsi="Agency FB" w:cs="Aharoni"/>
          <w:sz w:val="40"/>
          <w:szCs w:val="40"/>
        </w:rPr>
        <w:lastRenderedPageBreak/>
        <w:t>Custom Program Design Report</w:t>
      </w:r>
    </w:p>
    <w:p w14:paraId="72CAF329" w14:textId="495D7ED8" w:rsidR="00E27F2A" w:rsidRDefault="00E27F2A" w:rsidP="00E27F2A">
      <w:pPr>
        <w:spacing w:before="37"/>
        <w:ind w:left="106"/>
        <w:jc w:val="center"/>
        <w:rPr>
          <w:rFonts w:ascii="Agency FB" w:eastAsia="Arial" w:hAnsi="Agency FB" w:cs="Aharoni"/>
          <w:sz w:val="40"/>
          <w:szCs w:val="40"/>
        </w:rPr>
      </w:pPr>
      <w:r>
        <w:rPr>
          <w:rFonts w:ascii="Agency FB" w:eastAsia="Arial" w:hAnsi="Agency FB" w:cs="Aharoni"/>
          <w:sz w:val="40"/>
          <w:szCs w:val="40"/>
        </w:rPr>
        <w:t>Munaamullah Khan</w:t>
      </w:r>
    </w:p>
    <w:p w14:paraId="22D81337" w14:textId="29AC352E" w:rsidR="00E27F2A" w:rsidRDefault="00E27F2A" w:rsidP="00E27F2A">
      <w:pPr>
        <w:spacing w:before="37"/>
        <w:ind w:left="106"/>
        <w:jc w:val="center"/>
        <w:rPr>
          <w:rFonts w:ascii="Agency FB" w:eastAsia="Arial" w:hAnsi="Agency FB" w:cs="Aharoni"/>
          <w:sz w:val="40"/>
          <w:szCs w:val="40"/>
        </w:rPr>
      </w:pPr>
      <w:r>
        <w:rPr>
          <w:rFonts w:ascii="Agency FB" w:eastAsia="Arial" w:hAnsi="Agency FB" w:cs="Aharoni"/>
          <w:sz w:val="40"/>
          <w:szCs w:val="40"/>
        </w:rPr>
        <w:t>(102765631)</w:t>
      </w:r>
    </w:p>
    <w:p w14:paraId="4E80DDAF" w14:textId="6D3455CD" w:rsidR="00E27F2A" w:rsidRDefault="00E27F2A" w:rsidP="00E27F2A">
      <w:pPr>
        <w:spacing w:before="37"/>
        <w:ind w:left="106"/>
        <w:jc w:val="center"/>
        <w:rPr>
          <w:rFonts w:ascii="Agency FB" w:eastAsia="Arial" w:hAnsi="Agency FB" w:cs="Aharoni"/>
          <w:sz w:val="40"/>
          <w:szCs w:val="40"/>
        </w:rPr>
      </w:pPr>
    </w:p>
    <w:p w14:paraId="0BCC976E" w14:textId="63BAA851" w:rsidR="00D15A99" w:rsidRDefault="00D15A99" w:rsidP="00D15A99">
      <w:pPr>
        <w:pStyle w:val="Heading6"/>
        <w:rPr>
          <w:rFonts w:eastAsia="Arial"/>
        </w:rPr>
      </w:pPr>
      <w:r>
        <w:rPr>
          <w:rFonts w:eastAsia="Arial"/>
        </w:rPr>
        <w:t>FLOWCHART</w:t>
      </w:r>
    </w:p>
    <w:p w14:paraId="0AD8118E" w14:textId="3C2BB955" w:rsidR="00D15A99" w:rsidRPr="00D15A99" w:rsidRDefault="00D15A99" w:rsidP="00D15A99">
      <w:pPr>
        <w:rPr>
          <w:rFonts w:eastAsia="Arial"/>
        </w:rPr>
      </w:pPr>
      <w:r>
        <w:rPr>
          <w:rFonts w:eastAsia="Arial"/>
          <w:noProof/>
        </w:rPr>
        <w:drawing>
          <wp:inline distT="0" distB="0" distL="0" distR="0" wp14:anchorId="7471D72E" wp14:editId="19D5DD4F">
            <wp:extent cx="5388435" cy="7688580"/>
            <wp:effectExtent l="0" t="0" r="317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3317" cy="7695547"/>
                    </a:xfrm>
                    <a:prstGeom prst="rect">
                      <a:avLst/>
                    </a:prstGeom>
                  </pic:spPr>
                </pic:pic>
              </a:graphicData>
            </a:graphic>
          </wp:inline>
        </w:drawing>
      </w:r>
    </w:p>
    <w:p w14:paraId="61001264" w14:textId="77777777" w:rsidR="00E27F2A" w:rsidRDefault="00E27F2A">
      <w:pPr>
        <w:rPr>
          <w:rFonts w:ascii="Arial" w:eastAsia="Arial" w:hAnsi="Arial" w:cs="Arial"/>
          <w:sz w:val="18"/>
          <w:szCs w:val="18"/>
        </w:rPr>
      </w:pPr>
      <w:r>
        <w:rPr>
          <w:rFonts w:ascii="Arial" w:eastAsia="Arial" w:hAnsi="Arial" w:cs="Arial"/>
          <w:sz w:val="18"/>
          <w:szCs w:val="18"/>
        </w:rPr>
        <w:br w:type="page"/>
      </w:r>
    </w:p>
    <w:p w14:paraId="0F006F49" w14:textId="77777777" w:rsidR="00171959" w:rsidRDefault="00171959">
      <w:pPr>
        <w:spacing w:before="37"/>
        <w:ind w:left="106"/>
        <w:rPr>
          <w:rFonts w:ascii="Arial" w:eastAsia="Arial" w:hAnsi="Arial" w:cs="Arial"/>
          <w:sz w:val="18"/>
          <w:szCs w:val="18"/>
        </w:rPr>
      </w:pPr>
    </w:p>
    <w:p w14:paraId="3A199ADE" w14:textId="2AC037CC" w:rsidR="00171959" w:rsidRDefault="00D15A99" w:rsidP="00D15A99">
      <w:pPr>
        <w:pStyle w:val="Heading1"/>
        <w:jc w:val="center"/>
        <w:rPr>
          <w:rFonts w:eastAsia="Arial"/>
          <w:sz w:val="72"/>
          <w:szCs w:val="72"/>
        </w:rPr>
      </w:pPr>
      <w:r w:rsidRPr="00D15A99">
        <w:rPr>
          <w:rFonts w:eastAsia="Arial"/>
          <w:sz w:val="72"/>
          <w:szCs w:val="72"/>
        </w:rPr>
        <w:t>Introduction</w:t>
      </w:r>
    </w:p>
    <w:p w14:paraId="2B296048" w14:textId="77777777" w:rsidR="00D15A99" w:rsidRPr="00D15A99" w:rsidRDefault="00D15A99" w:rsidP="00D15A99">
      <w:pPr>
        <w:rPr>
          <w:rFonts w:eastAsia="Arial"/>
        </w:rPr>
      </w:pPr>
    </w:p>
    <w:p w14:paraId="39649DB8" w14:textId="3AE78C4D" w:rsidR="00D15A99" w:rsidRDefault="00D15A99" w:rsidP="00D15A99">
      <w:pPr>
        <w:rPr>
          <w:rFonts w:ascii="Arial" w:eastAsia="Arial" w:hAnsi="Arial" w:cs="Arial"/>
          <w:sz w:val="32"/>
          <w:szCs w:val="32"/>
        </w:rPr>
      </w:pPr>
      <w:r w:rsidRPr="00D15A99">
        <w:rPr>
          <w:rFonts w:ascii="Arial" w:eastAsia="Arial" w:hAnsi="Arial" w:cs="Arial"/>
          <w:sz w:val="32"/>
          <w:szCs w:val="32"/>
        </w:rPr>
        <w:t>The custom program I have built is a replica version of the famous game which was once highly in trend called the flappy bird. The main elements in the game are bird, pipe, sky and the road. I tried to recreate that famous game using a different idea which I call Munaamullah Khan’s Flappy Bird.</w:t>
      </w:r>
    </w:p>
    <w:p w14:paraId="5FFE3086" w14:textId="35987A9E" w:rsidR="002A5781" w:rsidRDefault="002A5781" w:rsidP="00D15A99">
      <w:pPr>
        <w:rPr>
          <w:rFonts w:ascii="Arial" w:eastAsia="Arial" w:hAnsi="Arial" w:cs="Arial"/>
          <w:sz w:val="32"/>
          <w:szCs w:val="32"/>
        </w:rPr>
      </w:pPr>
    </w:p>
    <w:p w14:paraId="35A4D57E" w14:textId="314F9412" w:rsidR="002A5781" w:rsidRPr="002A5781" w:rsidRDefault="002A5781" w:rsidP="002A5781">
      <w:pPr>
        <w:pStyle w:val="Heading1"/>
        <w:jc w:val="center"/>
        <w:rPr>
          <w:sz w:val="52"/>
          <w:szCs w:val="52"/>
        </w:rPr>
      </w:pPr>
      <w:r w:rsidRPr="002A5781">
        <w:rPr>
          <w:sz w:val="52"/>
          <w:szCs w:val="52"/>
        </w:rPr>
        <w:t>Description</w:t>
      </w:r>
    </w:p>
    <w:p w14:paraId="19AC0AA8" w14:textId="288BEDDD" w:rsidR="00D15A99" w:rsidRDefault="002A5781" w:rsidP="00D15A99">
      <w:pPr>
        <w:rPr>
          <w:rFonts w:ascii="Arial" w:eastAsia="Arial" w:hAnsi="Arial" w:cs="Arial"/>
          <w:sz w:val="32"/>
          <w:szCs w:val="32"/>
        </w:rPr>
      </w:pPr>
      <w:r>
        <w:rPr>
          <w:rFonts w:ascii="Arial" w:eastAsia="Arial" w:hAnsi="Arial" w:cs="Arial"/>
          <w:sz w:val="32"/>
          <w:szCs w:val="32"/>
        </w:rPr>
        <w:t xml:space="preserve">The basic idea of the game is to use the space bar to make the bird fly/jump and let it fly in between the gaps in the pipe. </w:t>
      </w:r>
      <w:r w:rsidR="00576510">
        <w:rPr>
          <w:rFonts w:ascii="Arial" w:eastAsia="Arial" w:hAnsi="Arial" w:cs="Arial"/>
          <w:sz w:val="32"/>
          <w:szCs w:val="32"/>
        </w:rPr>
        <w:t>The user</w:t>
      </w:r>
      <w:r>
        <w:rPr>
          <w:rFonts w:ascii="Arial" w:eastAsia="Arial" w:hAnsi="Arial" w:cs="Arial"/>
          <w:sz w:val="32"/>
          <w:szCs w:val="32"/>
        </w:rPr>
        <w:t xml:space="preserve"> can jump a lot of times as long as </w:t>
      </w:r>
      <w:r w:rsidR="00576510">
        <w:rPr>
          <w:rFonts w:ascii="Arial" w:eastAsia="Arial" w:hAnsi="Arial" w:cs="Arial"/>
          <w:sz w:val="32"/>
          <w:szCs w:val="32"/>
        </w:rPr>
        <w:t>he/she</w:t>
      </w:r>
      <w:r>
        <w:rPr>
          <w:rFonts w:ascii="Arial" w:eastAsia="Arial" w:hAnsi="Arial" w:cs="Arial"/>
          <w:sz w:val="32"/>
          <w:szCs w:val="32"/>
        </w:rPr>
        <w:t xml:space="preserve"> </w:t>
      </w:r>
      <w:r w:rsidR="00576510">
        <w:rPr>
          <w:rFonts w:ascii="Arial" w:eastAsia="Arial" w:hAnsi="Arial" w:cs="Arial"/>
          <w:sz w:val="32"/>
          <w:szCs w:val="32"/>
        </w:rPr>
        <w:t>is</w:t>
      </w:r>
      <w:r>
        <w:rPr>
          <w:rFonts w:ascii="Arial" w:eastAsia="Arial" w:hAnsi="Arial" w:cs="Arial"/>
          <w:sz w:val="32"/>
          <w:szCs w:val="32"/>
        </w:rPr>
        <w:t xml:space="preserve"> not hit by the pipe. There is only one life given to the user and the game starts from scratch when the user collides with the pipe. The scoring is counted depending on how many pipes the user can go through or go past without colliding.</w:t>
      </w:r>
    </w:p>
    <w:p w14:paraId="79C7E4E6" w14:textId="04A5508E" w:rsidR="002A5781" w:rsidRDefault="002A5781" w:rsidP="00D15A99">
      <w:pPr>
        <w:rPr>
          <w:rFonts w:ascii="Arial" w:eastAsia="Arial" w:hAnsi="Arial" w:cs="Arial"/>
          <w:sz w:val="32"/>
          <w:szCs w:val="32"/>
        </w:rPr>
      </w:pPr>
    </w:p>
    <w:p w14:paraId="7BD2B974" w14:textId="75B8DA34" w:rsidR="00E542CB" w:rsidRDefault="00E542CB" w:rsidP="00D15A99">
      <w:pPr>
        <w:rPr>
          <w:rFonts w:ascii="Arial" w:eastAsia="Arial" w:hAnsi="Arial" w:cs="Arial"/>
          <w:sz w:val="32"/>
          <w:szCs w:val="32"/>
        </w:rPr>
      </w:pPr>
      <w:bookmarkStart w:id="0" w:name="_Hlk89749730"/>
      <w:r>
        <w:rPr>
          <w:rFonts w:ascii="Arial" w:eastAsia="Arial" w:hAnsi="Arial" w:cs="Arial"/>
          <w:sz w:val="32"/>
          <w:szCs w:val="32"/>
        </w:rPr>
        <w:t xml:space="preserve">The game starts with the intro Super Flappy Birds and the user </w:t>
      </w:r>
      <w:r w:rsidR="00FD7D9D">
        <w:rPr>
          <w:rFonts w:ascii="Arial" w:eastAsia="Arial" w:hAnsi="Arial" w:cs="Arial"/>
          <w:sz w:val="32"/>
          <w:szCs w:val="32"/>
        </w:rPr>
        <w:t>must</w:t>
      </w:r>
      <w:r>
        <w:rPr>
          <w:rFonts w:ascii="Arial" w:eastAsia="Arial" w:hAnsi="Arial" w:cs="Arial"/>
          <w:sz w:val="32"/>
          <w:szCs w:val="32"/>
        </w:rPr>
        <w:t xml:space="preserve"> tap the spacebar on the keyboard for the game to start.</w:t>
      </w:r>
      <w:bookmarkEnd w:id="0"/>
    </w:p>
    <w:p w14:paraId="19D1C04C" w14:textId="5E471BCA" w:rsidR="00E542CB" w:rsidRDefault="00E542CB" w:rsidP="00D15A99">
      <w:pPr>
        <w:rPr>
          <w:rFonts w:ascii="Arial" w:eastAsia="Arial" w:hAnsi="Arial" w:cs="Arial"/>
          <w:sz w:val="32"/>
          <w:szCs w:val="32"/>
        </w:rPr>
      </w:pPr>
      <w:r>
        <w:rPr>
          <w:rFonts w:ascii="Arial" w:eastAsia="Arial" w:hAnsi="Arial" w:cs="Arial"/>
          <w:noProof/>
          <w:sz w:val="32"/>
          <w:szCs w:val="32"/>
        </w:rPr>
        <w:drawing>
          <wp:inline distT="0" distB="0" distL="0" distR="0" wp14:anchorId="21626A00" wp14:editId="68371BA7">
            <wp:extent cx="2736479" cy="4991100"/>
            <wp:effectExtent l="0" t="0" r="6985"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739624" cy="4996837"/>
                    </a:xfrm>
                    <a:prstGeom prst="rect">
                      <a:avLst/>
                    </a:prstGeom>
                  </pic:spPr>
                </pic:pic>
              </a:graphicData>
            </a:graphic>
          </wp:inline>
        </w:drawing>
      </w:r>
    </w:p>
    <w:p w14:paraId="6901EE98" w14:textId="7E84EF13" w:rsidR="00E542CB" w:rsidRDefault="00E542CB" w:rsidP="00D15A99">
      <w:pPr>
        <w:rPr>
          <w:rFonts w:ascii="Arial" w:eastAsia="Arial" w:hAnsi="Arial" w:cs="Arial"/>
          <w:sz w:val="32"/>
          <w:szCs w:val="32"/>
        </w:rPr>
      </w:pPr>
    </w:p>
    <w:p w14:paraId="177974F3" w14:textId="45992059" w:rsidR="00E542CB" w:rsidRDefault="00E542CB" w:rsidP="00D15A99">
      <w:pPr>
        <w:rPr>
          <w:rFonts w:ascii="Arial" w:eastAsia="Arial" w:hAnsi="Arial" w:cs="Arial"/>
          <w:sz w:val="32"/>
          <w:szCs w:val="32"/>
        </w:rPr>
      </w:pPr>
      <w:r>
        <w:rPr>
          <w:rFonts w:ascii="Arial" w:eastAsia="Arial" w:hAnsi="Arial" w:cs="Arial"/>
          <w:sz w:val="32"/>
          <w:szCs w:val="32"/>
        </w:rPr>
        <w:lastRenderedPageBreak/>
        <w:t xml:space="preserve">After the user taps the spacebar once the game starts displaying the score of the user on top depending on how much pipes </w:t>
      </w:r>
      <w:r w:rsidR="006E682B">
        <w:rPr>
          <w:rFonts w:ascii="Arial" w:eastAsia="Arial" w:hAnsi="Arial" w:cs="Arial"/>
          <w:sz w:val="32"/>
          <w:szCs w:val="32"/>
        </w:rPr>
        <w:t>have</w:t>
      </w:r>
      <w:r>
        <w:rPr>
          <w:rFonts w:ascii="Arial" w:eastAsia="Arial" w:hAnsi="Arial" w:cs="Arial"/>
          <w:sz w:val="32"/>
          <w:szCs w:val="32"/>
        </w:rPr>
        <w:t>, he or she passed.</w:t>
      </w:r>
    </w:p>
    <w:p w14:paraId="064551DA" w14:textId="6EC1D314" w:rsidR="00E542CB" w:rsidRDefault="00E542CB" w:rsidP="00D15A99">
      <w:pPr>
        <w:rPr>
          <w:rFonts w:ascii="Arial" w:eastAsia="Arial" w:hAnsi="Arial" w:cs="Arial"/>
          <w:sz w:val="32"/>
          <w:szCs w:val="32"/>
        </w:rPr>
      </w:pPr>
      <w:r>
        <w:rPr>
          <w:rFonts w:ascii="Arial" w:eastAsia="Arial" w:hAnsi="Arial" w:cs="Arial"/>
          <w:noProof/>
          <w:sz w:val="32"/>
          <w:szCs w:val="32"/>
        </w:rPr>
        <w:drawing>
          <wp:inline distT="0" distB="0" distL="0" distR="0" wp14:anchorId="622BF785" wp14:editId="09D5048D">
            <wp:extent cx="2505853" cy="4625340"/>
            <wp:effectExtent l="0" t="0" r="8890" b="381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527953" cy="4666133"/>
                    </a:xfrm>
                    <a:prstGeom prst="rect">
                      <a:avLst/>
                    </a:prstGeom>
                  </pic:spPr>
                </pic:pic>
              </a:graphicData>
            </a:graphic>
          </wp:inline>
        </w:drawing>
      </w:r>
    </w:p>
    <w:p w14:paraId="1CCBA6D8" w14:textId="3B2FD247" w:rsidR="00E542CB" w:rsidRDefault="00E542CB" w:rsidP="00D15A99">
      <w:pPr>
        <w:rPr>
          <w:rFonts w:ascii="Arial" w:eastAsia="Arial" w:hAnsi="Arial" w:cs="Arial"/>
          <w:sz w:val="32"/>
          <w:szCs w:val="32"/>
        </w:rPr>
      </w:pPr>
    </w:p>
    <w:p w14:paraId="34A2B44D" w14:textId="06354461" w:rsidR="00FD7D9D" w:rsidRDefault="00FD7D9D" w:rsidP="00D15A99">
      <w:pPr>
        <w:rPr>
          <w:rFonts w:ascii="Arial" w:eastAsia="Arial" w:hAnsi="Arial" w:cs="Arial"/>
          <w:sz w:val="32"/>
          <w:szCs w:val="32"/>
        </w:rPr>
      </w:pPr>
      <w:r>
        <w:rPr>
          <w:rFonts w:ascii="Arial" w:eastAsia="Arial" w:hAnsi="Arial" w:cs="Arial"/>
          <w:sz w:val="32"/>
          <w:szCs w:val="32"/>
        </w:rPr>
        <w:t>The bird jumps vertically along the y axis and the user must use to space bar to tap the bird and position it in such a way that it goes between the two ends of the pipes without colliding. The game will keep on going until the user collides and the score will keep on increasing depending on the user</w:t>
      </w:r>
      <w:r w:rsidR="006E682B">
        <w:rPr>
          <w:rFonts w:ascii="Arial" w:eastAsia="Arial" w:hAnsi="Arial" w:cs="Arial"/>
          <w:sz w:val="32"/>
          <w:szCs w:val="32"/>
        </w:rPr>
        <w:t xml:space="preserve"> and to make the game difficult as it goes on</w:t>
      </w:r>
      <w:r>
        <w:rPr>
          <w:rFonts w:ascii="Arial" w:eastAsia="Arial" w:hAnsi="Arial" w:cs="Arial"/>
          <w:sz w:val="32"/>
          <w:szCs w:val="32"/>
        </w:rPr>
        <w:t xml:space="preserve"> the positions of the pipes changes as the game goes on</w:t>
      </w:r>
      <w:r w:rsidR="006E682B">
        <w:rPr>
          <w:rFonts w:ascii="Arial" w:eastAsia="Arial" w:hAnsi="Arial" w:cs="Arial"/>
          <w:sz w:val="32"/>
          <w:szCs w:val="32"/>
        </w:rPr>
        <w:t xml:space="preserve"> which makes it tricky for the user to survive in one go/try.</w:t>
      </w:r>
    </w:p>
    <w:p w14:paraId="1CC80C56" w14:textId="4C9B1D7E" w:rsidR="00FD7D9D" w:rsidRDefault="00FD7D9D" w:rsidP="00D15A99">
      <w:pPr>
        <w:rPr>
          <w:rFonts w:ascii="Arial" w:eastAsia="Arial" w:hAnsi="Arial" w:cs="Arial"/>
          <w:sz w:val="32"/>
          <w:szCs w:val="32"/>
        </w:rPr>
      </w:pPr>
      <w:r>
        <w:rPr>
          <w:rFonts w:ascii="Arial" w:eastAsia="Arial" w:hAnsi="Arial" w:cs="Arial"/>
          <w:noProof/>
          <w:sz w:val="32"/>
          <w:szCs w:val="32"/>
        </w:rPr>
        <w:lastRenderedPageBreak/>
        <w:drawing>
          <wp:inline distT="0" distB="0" distL="0" distR="0" wp14:anchorId="29FD7625" wp14:editId="04E6532A">
            <wp:extent cx="2738888" cy="5151120"/>
            <wp:effectExtent l="0" t="0" r="4445"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4528" cy="5161728"/>
                    </a:xfrm>
                    <a:prstGeom prst="rect">
                      <a:avLst/>
                    </a:prstGeom>
                  </pic:spPr>
                </pic:pic>
              </a:graphicData>
            </a:graphic>
          </wp:inline>
        </w:drawing>
      </w:r>
    </w:p>
    <w:p w14:paraId="75C7516C" w14:textId="4F97EEC8" w:rsidR="00FD7D9D" w:rsidRDefault="00FD7D9D" w:rsidP="00D15A99">
      <w:pPr>
        <w:rPr>
          <w:rFonts w:ascii="Arial" w:eastAsia="Arial" w:hAnsi="Arial" w:cs="Arial"/>
          <w:sz w:val="32"/>
          <w:szCs w:val="32"/>
        </w:rPr>
      </w:pPr>
      <w:r>
        <w:rPr>
          <w:rFonts w:ascii="Arial" w:eastAsia="Arial" w:hAnsi="Arial" w:cs="Arial"/>
          <w:sz w:val="32"/>
          <w:szCs w:val="32"/>
        </w:rPr>
        <w:t>As soon as the user hits the pipe GAME OVER pops up the screen with the current score of the user in the latest try as well as the high score which consists of the best score from all the tries the user has made in the game.</w:t>
      </w:r>
    </w:p>
    <w:p w14:paraId="12B04C18" w14:textId="1063FB9B" w:rsidR="00FD7D9D" w:rsidRDefault="00FD7D9D" w:rsidP="00D15A99">
      <w:pPr>
        <w:rPr>
          <w:rFonts w:ascii="Arial" w:eastAsia="Arial" w:hAnsi="Arial" w:cs="Arial"/>
          <w:sz w:val="32"/>
          <w:szCs w:val="32"/>
        </w:rPr>
      </w:pPr>
    </w:p>
    <w:p w14:paraId="66B81657" w14:textId="5B4DD9A8" w:rsidR="00FD7D9D" w:rsidRDefault="00576510" w:rsidP="00D15A99">
      <w:pPr>
        <w:rPr>
          <w:rFonts w:ascii="Arial" w:eastAsia="Arial" w:hAnsi="Arial" w:cs="Arial"/>
          <w:sz w:val="32"/>
          <w:szCs w:val="32"/>
        </w:rPr>
      </w:pPr>
      <w:r>
        <w:rPr>
          <w:rFonts w:ascii="Arial" w:eastAsia="Arial" w:hAnsi="Arial" w:cs="Arial"/>
          <w:sz w:val="32"/>
          <w:szCs w:val="32"/>
        </w:rPr>
        <w:t xml:space="preserve">The user </w:t>
      </w:r>
      <w:r w:rsidR="00FD7D9D">
        <w:rPr>
          <w:rFonts w:ascii="Arial" w:eastAsia="Arial" w:hAnsi="Arial" w:cs="Arial"/>
          <w:sz w:val="32"/>
          <w:szCs w:val="32"/>
        </w:rPr>
        <w:t>can click on the Close (X) sign if we want to close the window after the user is done playing.</w:t>
      </w:r>
    </w:p>
    <w:p w14:paraId="5114F28A" w14:textId="1B30F70D" w:rsidR="00846E12" w:rsidRDefault="00846E12" w:rsidP="00D15A99">
      <w:pPr>
        <w:rPr>
          <w:rFonts w:ascii="Arial" w:eastAsia="Arial" w:hAnsi="Arial" w:cs="Arial"/>
          <w:sz w:val="32"/>
          <w:szCs w:val="32"/>
        </w:rPr>
      </w:pPr>
    </w:p>
    <w:p w14:paraId="4082774D" w14:textId="328EB009" w:rsidR="00576510" w:rsidRDefault="00576510" w:rsidP="00D15A99">
      <w:pPr>
        <w:rPr>
          <w:rFonts w:ascii="Arial" w:eastAsia="Arial" w:hAnsi="Arial" w:cs="Arial"/>
          <w:sz w:val="32"/>
          <w:szCs w:val="32"/>
        </w:rPr>
      </w:pPr>
      <w:r>
        <w:rPr>
          <w:rFonts w:ascii="Arial" w:eastAsia="Arial" w:hAnsi="Arial" w:cs="Arial"/>
          <w:sz w:val="32"/>
          <w:szCs w:val="32"/>
        </w:rPr>
        <w:t>I have used an attractive background music which is from the famous tv show GAME OF THRONES theme. There is sound for when the user taps the space bar and makes the bird jump and a specific different sound for when the user collides with pipe.</w:t>
      </w:r>
    </w:p>
    <w:p w14:paraId="27040C08" w14:textId="614E62AD" w:rsidR="00576510" w:rsidRDefault="00576510" w:rsidP="00D15A99">
      <w:pPr>
        <w:rPr>
          <w:rFonts w:ascii="Arial" w:eastAsia="Arial" w:hAnsi="Arial" w:cs="Arial"/>
          <w:sz w:val="32"/>
          <w:szCs w:val="32"/>
        </w:rPr>
      </w:pPr>
    </w:p>
    <w:p w14:paraId="172C6389" w14:textId="3D83D465" w:rsidR="00576510" w:rsidRDefault="00576510" w:rsidP="00D15A99">
      <w:pPr>
        <w:rPr>
          <w:rFonts w:ascii="Arial" w:eastAsia="Arial" w:hAnsi="Arial" w:cs="Arial"/>
          <w:sz w:val="32"/>
          <w:szCs w:val="32"/>
        </w:rPr>
      </w:pPr>
      <w:r>
        <w:rPr>
          <w:rFonts w:ascii="Arial" w:eastAsia="Arial" w:hAnsi="Arial" w:cs="Arial"/>
          <w:sz w:val="32"/>
          <w:szCs w:val="32"/>
        </w:rPr>
        <w:t xml:space="preserve">I took the reference from this YouTube video which is a game called </w:t>
      </w:r>
      <w:proofErr w:type="spellStart"/>
      <w:r>
        <w:rPr>
          <w:rFonts w:ascii="Arial" w:eastAsia="Arial" w:hAnsi="Arial" w:cs="Arial"/>
          <w:sz w:val="32"/>
          <w:szCs w:val="32"/>
        </w:rPr>
        <w:t>fruti</w:t>
      </w:r>
      <w:proofErr w:type="spellEnd"/>
      <w:r>
        <w:rPr>
          <w:rFonts w:ascii="Arial" w:eastAsia="Arial" w:hAnsi="Arial" w:cs="Arial"/>
          <w:sz w:val="32"/>
          <w:szCs w:val="32"/>
        </w:rPr>
        <w:t xml:space="preserve"> bat and it helped me a lot in creating my own version of flappy bird.</w:t>
      </w:r>
    </w:p>
    <w:p w14:paraId="0577FD2A" w14:textId="6737D8E5" w:rsidR="00576510" w:rsidRDefault="00576510" w:rsidP="00D15A99">
      <w:pPr>
        <w:rPr>
          <w:rFonts w:ascii="Arial" w:eastAsia="Arial" w:hAnsi="Arial" w:cs="Arial"/>
          <w:sz w:val="32"/>
          <w:szCs w:val="32"/>
        </w:rPr>
      </w:pPr>
    </w:p>
    <w:p w14:paraId="54400FBA" w14:textId="6ED8C431" w:rsidR="00576510" w:rsidRDefault="00576510" w:rsidP="00D15A99">
      <w:pPr>
        <w:rPr>
          <w:rFonts w:ascii="Arial" w:eastAsia="Arial" w:hAnsi="Arial" w:cs="Arial"/>
          <w:sz w:val="32"/>
          <w:szCs w:val="32"/>
        </w:rPr>
      </w:pPr>
      <w:hyperlink r:id="rId11" w:history="1">
        <w:r w:rsidRPr="00027BAA">
          <w:rPr>
            <w:rStyle w:val="Hyperlink"/>
            <w:rFonts w:ascii="Arial" w:eastAsia="Arial" w:hAnsi="Arial" w:cs="Arial"/>
            <w:sz w:val="32"/>
            <w:szCs w:val="32"/>
          </w:rPr>
          <w:t>https://youtu.be/QtIlyU2Br3o</w:t>
        </w:r>
      </w:hyperlink>
      <w:r>
        <w:rPr>
          <w:rFonts w:ascii="Arial" w:eastAsia="Arial" w:hAnsi="Arial" w:cs="Arial"/>
          <w:sz w:val="32"/>
          <w:szCs w:val="32"/>
        </w:rPr>
        <w:t xml:space="preserve"> </w:t>
      </w:r>
      <w:r w:rsidR="006E682B">
        <w:rPr>
          <w:rFonts w:ascii="Arial" w:eastAsia="Arial" w:hAnsi="Arial" w:cs="Arial"/>
          <w:sz w:val="32"/>
          <w:szCs w:val="32"/>
        </w:rPr>
        <w:t>[</w:t>
      </w:r>
      <w:r>
        <w:rPr>
          <w:rFonts w:ascii="Arial" w:eastAsia="Arial" w:hAnsi="Arial" w:cs="Arial"/>
          <w:sz w:val="32"/>
          <w:szCs w:val="32"/>
        </w:rPr>
        <w:t>Making</w:t>
      </w:r>
      <w:r w:rsidR="006E682B">
        <w:rPr>
          <w:rFonts w:ascii="Arial" w:eastAsia="Arial" w:hAnsi="Arial" w:cs="Arial"/>
          <w:sz w:val="32"/>
          <w:szCs w:val="32"/>
        </w:rPr>
        <w:t xml:space="preserve"> Fruity Bat (A flappy bird clone) in ruby]</w:t>
      </w:r>
    </w:p>
    <w:p w14:paraId="314050F0" w14:textId="0B6DE587" w:rsidR="002A5781" w:rsidRDefault="002A5781" w:rsidP="00D15A99">
      <w:pPr>
        <w:rPr>
          <w:rFonts w:ascii="Arial" w:eastAsia="Arial" w:hAnsi="Arial" w:cs="Arial"/>
          <w:sz w:val="32"/>
          <w:szCs w:val="32"/>
        </w:rPr>
      </w:pPr>
    </w:p>
    <w:p w14:paraId="120B1375" w14:textId="77777777" w:rsidR="002A5781" w:rsidRPr="00D15A99" w:rsidRDefault="002A5781" w:rsidP="00D15A99">
      <w:pPr>
        <w:rPr>
          <w:rFonts w:ascii="Arial" w:eastAsia="Arial" w:hAnsi="Arial" w:cs="Arial"/>
          <w:sz w:val="32"/>
          <w:szCs w:val="32"/>
        </w:rPr>
      </w:pPr>
    </w:p>
    <w:sectPr w:rsidR="002A5781" w:rsidRPr="00D15A99">
      <w:type w:val="continuous"/>
      <w:pgSz w:w="11900" w:h="16860"/>
      <w:pgMar w:top="560" w:right="46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1500D"/>
    <w:multiLevelType w:val="multilevel"/>
    <w:tmpl w:val="9E1E5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959"/>
    <w:rsid w:val="00171959"/>
    <w:rsid w:val="002A5781"/>
    <w:rsid w:val="00576510"/>
    <w:rsid w:val="006E682B"/>
    <w:rsid w:val="00846E12"/>
    <w:rsid w:val="00D15A99"/>
    <w:rsid w:val="00E27F2A"/>
    <w:rsid w:val="00E542CB"/>
    <w:rsid w:val="00FD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14:docId w14:val="10304C7F"/>
  <w15:docId w15:val="{C666D0BF-F569-4DDF-A655-7D2EBDA0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576510"/>
    <w:rPr>
      <w:color w:val="0000FF" w:themeColor="hyperlink"/>
      <w:u w:val="single"/>
    </w:rPr>
  </w:style>
  <w:style w:type="character" w:styleId="UnresolvedMention">
    <w:name w:val="Unresolved Mention"/>
    <w:basedOn w:val="DefaultParagraphFont"/>
    <w:uiPriority w:val="99"/>
    <w:semiHidden/>
    <w:unhideWhenUsed/>
    <w:rsid w:val="005765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QtIlyU2Br3o"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Munaam</dc:creator>
  <cp:lastModifiedBy>Munaamullah</cp:lastModifiedBy>
  <cp:revision>2</cp:revision>
  <dcterms:created xsi:type="dcterms:W3CDTF">2021-12-07T01:25:00Z</dcterms:created>
  <dcterms:modified xsi:type="dcterms:W3CDTF">2021-12-07T01:25:00Z</dcterms:modified>
</cp:coreProperties>
</file>